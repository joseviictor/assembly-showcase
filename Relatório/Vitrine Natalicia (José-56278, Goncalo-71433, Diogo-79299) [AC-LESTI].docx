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6C6AC74A" w14:textId="01130FD5" w:rsidR="00E83E06" w:rsidRPr="00B83B0E" w:rsidRDefault="00141129" w:rsidP="00E83E06">
      <w:pPr>
        <w:pStyle w:val="Default"/>
        <w:jc w:val="center"/>
        <w:rPr>
          <w:rFonts w:ascii="Times New Roman" w:hAnsi="Times New Roman"/>
          <w:b/>
          <w:caps/>
          <w:szCs w:val="24"/>
        </w:rPr>
      </w:pPr>
      <w:r w:rsidRPr="00B83B0E">
        <w:rPr>
          <w:rFonts w:ascii="Times New Roman" w:hAnsi="Times New Roman"/>
          <w:b/>
          <w:caps/>
          <w:szCs w:val="24"/>
        </w:rPr>
        <w:t>ARQUITE</w:t>
      </w:r>
      <w:r w:rsidR="00E83E06" w:rsidRPr="00B83B0E">
        <w:rPr>
          <w:rFonts w:ascii="Times New Roman" w:hAnsi="Times New Roman"/>
          <w:b/>
          <w:caps/>
          <w:szCs w:val="24"/>
        </w:rPr>
        <w:t xml:space="preserve">TURA DE COMPUTADORES </w:t>
      </w:r>
    </w:p>
    <w:p w14:paraId="7232AC39" w14:textId="326D3C70" w:rsidR="009D2982" w:rsidRPr="00B83B0E" w:rsidRDefault="0004426B" w:rsidP="007C79ED">
      <w:pPr>
        <w:pStyle w:val="Default"/>
        <w:jc w:val="center"/>
        <w:rPr>
          <w:rFonts w:ascii="Times New Roman" w:hAnsi="Times New Roman"/>
          <w:caps/>
          <w:szCs w:val="24"/>
        </w:rPr>
      </w:pPr>
      <w:r w:rsidRPr="00B83B0E">
        <w:rPr>
          <w:rFonts w:ascii="Times New Roman" w:hAnsi="Times New Roman"/>
          <w:caps/>
          <w:szCs w:val="24"/>
        </w:rPr>
        <w:t>UAlg – ISE – LESTI</w:t>
      </w:r>
      <w:r w:rsidR="00004A80" w:rsidRPr="00B83B0E">
        <w:rPr>
          <w:rFonts w:ascii="Times New Roman" w:hAnsi="Times New Roman"/>
          <w:caps/>
          <w:szCs w:val="24"/>
        </w:rPr>
        <w:t xml:space="preserve"> </w:t>
      </w:r>
      <w:r w:rsidR="009D2982" w:rsidRPr="00B83B0E">
        <w:rPr>
          <w:rFonts w:ascii="Times New Roman" w:hAnsi="Times New Roman"/>
          <w:caps/>
          <w:szCs w:val="24"/>
        </w:rPr>
        <w:br/>
      </w:r>
    </w:p>
    <w:p w14:paraId="37B12892" w14:textId="0117663C" w:rsidR="00E6427C" w:rsidRPr="00B83B0E" w:rsidRDefault="00E6427C" w:rsidP="007C79ED">
      <w:pPr>
        <w:pStyle w:val="TitlePAPER"/>
        <w:rPr>
          <w:rFonts w:ascii="Times New Roman" w:hAnsi="Times New Roman"/>
          <w:b/>
          <w:sz w:val="24"/>
          <w:szCs w:val="24"/>
        </w:rPr>
      </w:pPr>
      <w:r w:rsidRPr="00B83B0E">
        <w:rPr>
          <w:rFonts w:ascii="Times New Roman" w:hAnsi="Times New Roman"/>
          <w:b/>
          <w:sz w:val="24"/>
          <w:szCs w:val="24"/>
        </w:rPr>
        <w:t>Vitrine Natalícia</w:t>
      </w:r>
    </w:p>
    <w:p w14:paraId="67DCFBBA" w14:textId="77777777" w:rsidR="007C79ED" w:rsidRPr="00B83B0E" w:rsidRDefault="007C79ED" w:rsidP="007C79ED">
      <w:pPr>
        <w:pStyle w:val="Default"/>
        <w:rPr>
          <w:rFonts w:ascii="Times New Roman" w:hAnsi="Times New Roman"/>
          <w:szCs w:val="24"/>
        </w:rPr>
      </w:pPr>
    </w:p>
    <w:p w14:paraId="573DC43D" w14:textId="414539A1" w:rsidR="00545910" w:rsidRPr="00B83B0E" w:rsidRDefault="00A45AC2" w:rsidP="00DF6C3E">
      <w:pPr>
        <w:jc w:val="center"/>
        <w:rPr>
          <w:caps/>
          <w:sz w:val="24"/>
          <w:szCs w:val="24"/>
          <w:lang w:val="pt-PT"/>
        </w:rPr>
      </w:pPr>
      <w:r w:rsidRPr="00B83B0E">
        <w:rPr>
          <w:sz w:val="24"/>
          <w:szCs w:val="24"/>
          <w:lang w:val="pt-PT"/>
        </w:rPr>
        <w:t xml:space="preserve">79299 </w:t>
      </w:r>
      <w:r w:rsidR="0004426B" w:rsidRPr="00B83B0E">
        <w:rPr>
          <w:sz w:val="24"/>
          <w:szCs w:val="24"/>
          <w:lang w:val="pt-PT"/>
        </w:rPr>
        <w:t>–</w:t>
      </w:r>
      <w:r w:rsidR="00545910" w:rsidRPr="00B83B0E">
        <w:rPr>
          <w:sz w:val="24"/>
          <w:szCs w:val="24"/>
          <w:lang w:val="pt-PT"/>
        </w:rPr>
        <w:t xml:space="preserve"> </w:t>
      </w:r>
      <w:r w:rsidRPr="00B83B0E">
        <w:rPr>
          <w:sz w:val="24"/>
          <w:szCs w:val="24"/>
          <w:lang w:val="pt-PT"/>
        </w:rPr>
        <w:t>Diogo Rodrigues</w:t>
      </w:r>
      <w:r w:rsidR="0004426B" w:rsidRPr="00B83B0E">
        <w:rPr>
          <w:sz w:val="24"/>
          <w:szCs w:val="24"/>
          <w:lang w:val="pt-PT"/>
        </w:rPr>
        <w:t xml:space="preserve"> –</w:t>
      </w:r>
      <w:r w:rsidRPr="00B83B0E">
        <w:rPr>
          <w:sz w:val="24"/>
          <w:szCs w:val="24"/>
          <w:lang w:val="pt-PT"/>
        </w:rPr>
        <w:t xml:space="preserve"> a79299@ualg.pt</w:t>
      </w:r>
    </w:p>
    <w:p w14:paraId="5D3E55C8" w14:textId="4F59C0C6" w:rsidR="0004426B" w:rsidRPr="00B83B0E" w:rsidRDefault="00A45AC2" w:rsidP="00DF6C3E">
      <w:pPr>
        <w:jc w:val="center"/>
        <w:rPr>
          <w:caps/>
          <w:sz w:val="24"/>
          <w:szCs w:val="24"/>
          <w:lang w:val="pt-PT"/>
        </w:rPr>
      </w:pPr>
      <w:r w:rsidRPr="00B83B0E">
        <w:rPr>
          <w:sz w:val="24"/>
          <w:szCs w:val="24"/>
          <w:lang w:val="pt-PT"/>
        </w:rPr>
        <w:t xml:space="preserve">56278 </w:t>
      </w:r>
      <w:r w:rsidR="0004426B" w:rsidRPr="00B83B0E">
        <w:rPr>
          <w:sz w:val="24"/>
          <w:szCs w:val="24"/>
          <w:lang w:val="pt-PT"/>
        </w:rPr>
        <w:t xml:space="preserve">– </w:t>
      </w:r>
      <w:r w:rsidRPr="00B83B0E">
        <w:rPr>
          <w:sz w:val="24"/>
          <w:szCs w:val="24"/>
          <w:lang w:val="pt-PT"/>
        </w:rPr>
        <w:t>Jose Victor</w:t>
      </w:r>
      <w:r w:rsidR="0004426B" w:rsidRPr="00B83B0E">
        <w:rPr>
          <w:sz w:val="24"/>
          <w:szCs w:val="24"/>
          <w:lang w:val="pt-PT"/>
        </w:rPr>
        <w:t xml:space="preserve">– </w:t>
      </w:r>
      <w:r w:rsidRPr="00B83B0E">
        <w:rPr>
          <w:sz w:val="24"/>
          <w:szCs w:val="24"/>
          <w:lang w:val="pt-PT"/>
        </w:rPr>
        <w:t>a56278@ualg.pt</w:t>
      </w:r>
    </w:p>
    <w:p w14:paraId="3B6DB080" w14:textId="621DBF99" w:rsidR="0004426B" w:rsidRPr="00B83B0E" w:rsidRDefault="00E6427C" w:rsidP="00DF6C3E">
      <w:pPr>
        <w:jc w:val="center"/>
        <w:rPr>
          <w:caps/>
          <w:sz w:val="24"/>
          <w:szCs w:val="24"/>
          <w:lang w:val="pt-PT"/>
        </w:rPr>
      </w:pPr>
      <w:r w:rsidRPr="00B83B0E">
        <w:rPr>
          <w:sz w:val="24"/>
          <w:szCs w:val="24"/>
          <w:lang w:val="pt-PT"/>
        </w:rPr>
        <w:t>71433</w:t>
      </w:r>
      <w:r w:rsidR="0004426B" w:rsidRPr="00B83B0E">
        <w:rPr>
          <w:sz w:val="24"/>
          <w:szCs w:val="24"/>
          <w:lang w:val="pt-PT"/>
        </w:rPr>
        <w:t xml:space="preserve">– </w:t>
      </w:r>
      <w:r w:rsidR="00A45AC2" w:rsidRPr="00B83B0E">
        <w:rPr>
          <w:sz w:val="24"/>
          <w:szCs w:val="24"/>
          <w:lang w:val="pt-PT"/>
        </w:rPr>
        <w:t xml:space="preserve">Gonçalo Marques </w:t>
      </w:r>
      <w:r w:rsidR="0004426B" w:rsidRPr="00B83B0E">
        <w:rPr>
          <w:sz w:val="24"/>
          <w:szCs w:val="24"/>
          <w:lang w:val="pt-PT"/>
        </w:rPr>
        <w:t xml:space="preserve">– </w:t>
      </w:r>
      <w:r w:rsidR="00A45AC2" w:rsidRPr="00B83B0E">
        <w:rPr>
          <w:sz w:val="24"/>
          <w:szCs w:val="24"/>
          <w:lang w:val="pt-PT"/>
        </w:rPr>
        <w:t>a</w:t>
      </w:r>
      <w:r w:rsidRPr="00B83B0E">
        <w:rPr>
          <w:sz w:val="24"/>
          <w:szCs w:val="24"/>
          <w:lang w:val="pt-PT"/>
        </w:rPr>
        <w:t>71433</w:t>
      </w:r>
      <w:r w:rsidR="00A45AC2" w:rsidRPr="00B83B0E">
        <w:rPr>
          <w:sz w:val="24"/>
          <w:szCs w:val="24"/>
          <w:lang w:val="pt-PT"/>
        </w:rPr>
        <w:t>@ualg.pt</w:t>
      </w:r>
    </w:p>
    <w:p w14:paraId="165ECA4A" w14:textId="77777777" w:rsidR="00545910" w:rsidRPr="00B83B0E" w:rsidRDefault="00545910" w:rsidP="00545910">
      <w:pPr>
        <w:rPr>
          <w:caps/>
          <w:sz w:val="24"/>
          <w:szCs w:val="24"/>
          <w:lang w:val="pt-PT"/>
        </w:rPr>
      </w:pPr>
    </w:p>
    <w:p w14:paraId="4D833978" w14:textId="0D15C622" w:rsidR="009D2982" w:rsidRPr="00B83B0E" w:rsidRDefault="003F4EC6" w:rsidP="006535A9">
      <w:pPr>
        <w:pStyle w:val="Ttulo1"/>
        <w:numPr>
          <w:ilvl w:val="0"/>
          <w:numId w:val="16"/>
        </w:numPr>
        <w:jc w:val="left"/>
        <w:rPr>
          <w:rFonts w:ascii="Times New Roman" w:hAnsi="Times New Roman"/>
          <w:sz w:val="24"/>
          <w:szCs w:val="24"/>
        </w:rPr>
      </w:pPr>
      <w:r w:rsidRPr="00B83B0E">
        <w:rPr>
          <w:rFonts w:ascii="Times New Roman" w:hAnsi="Times New Roman"/>
          <w:sz w:val="24"/>
          <w:szCs w:val="24"/>
        </w:rPr>
        <w:t>Manual de utilizador</w:t>
      </w:r>
    </w:p>
    <w:p w14:paraId="015E75AA" w14:textId="3B5E614D" w:rsidR="006535A9" w:rsidRPr="00847F07" w:rsidRDefault="006535A9" w:rsidP="0049336E">
      <w:pPr>
        <w:pStyle w:val="Default"/>
        <w:ind w:firstLine="360"/>
        <w:rPr>
          <w:rFonts w:ascii="Times New Roman" w:hAnsi="Times New Roman"/>
          <w:szCs w:val="24"/>
        </w:rPr>
      </w:pPr>
      <w:r w:rsidRPr="00B83B0E">
        <w:rPr>
          <w:rFonts w:ascii="Times New Roman" w:hAnsi="Times New Roman"/>
          <w:szCs w:val="24"/>
        </w:rPr>
        <w:t xml:space="preserve">Este manual descreve </w:t>
      </w:r>
      <w:r w:rsidRPr="00847F07">
        <w:rPr>
          <w:rFonts w:ascii="Times New Roman" w:hAnsi="Times New Roman"/>
          <w:szCs w:val="24"/>
        </w:rPr>
        <w:t xml:space="preserve">as etapas para configurar e utilizar o projeto final da cadeira de Arquitetura de Computadores, que tem como objetivo aplicar os fundamentos da </w:t>
      </w:r>
      <w:r w:rsidR="00157700" w:rsidRPr="00847F07">
        <w:rPr>
          <w:rFonts w:ascii="Times New Roman" w:hAnsi="Times New Roman"/>
          <w:szCs w:val="24"/>
        </w:rPr>
        <w:t xml:space="preserve">linguagem de </w:t>
      </w:r>
      <w:r w:rsidRPr="00847F07">
        <w:rPr>
          <w:rFonts w:ascii="Times New Roman" w:hAnsi="Times New Roman"/>
          <w:szCs w:val="24"/>
        </w:rPr>
        <w:t>programação</w:t>
      </w:r>
      <w:r w:rsidR="00015D3A" w:rsidRPr="00847F07">
        <w:rPr>
          <w:rFonts w:ascii="Times New Roman" w:hAnsi="Times New Roman"/>
          <w:szCs w:val="24"/>
        </w:rPr>
        <w:t xml:space="preserve"> de baixo nível</w:t>
      </w:r>
      <w:r w:rsidR="00157700" w:rsidRPr="00847F07">
        <w:rPr>
          <w:rFonts w:ascii="Times New Roman" w:hAnsi="Times New Roman"/>
          <w:szCs w:val="24"/>
        </w:rPr>
        <w:t xml:space="preserve"> “</w:t>
      </w:r>
      <w:proofErr w:type="spellStart"/>
      <w:r w:rsidRPr="00847F07">
        <w:rPr>
          <w:rFonts w:ascii="Times New Roman" w:hAnsi="Times New Roman"/>
          <w:szCs w:val="24"/>
        </w:rPr>
        <w:t>Assembly</w:t>
      </w:r>
      <w:proofErr w:type="spellEnd"/>
      <w:r w:rsidR="00157700" w:rsidRPr="00847F07">
        <w:rPr>
          <w:rFonts w:ascii="Times New Roman" w:hAnsi="Times New Roman"/>
          <w:szCs w:val="24"/>
        </w:rPr>
        <w:t>”</w:t>
      </w:r>
      <w:r w:rsidRPr="00847F07">
        <w:rPr>
          <w:rFonts w:ascii="Times New Roman" w:hAnsi="Times New Roman"/>
          <w:szCs w:val="24"/>
        </w:rPr>
        <w:t>, com ênfase na interação entre a CPU</w:t>
      </w:r>
      <w:r w:rsidR="00015D3A" w:rsidRPr="00847F07">
        <w:rPr>
          <w:rFonts w:ascii="Times New Roman" w:hAnsi="Times New Roman"/>
          <w:szCs w:val="24"/>
        </w:rPr>
        <w:t xml:space="preserve"> (PEPE-16)</w:t>
      </w:r>
      <w:r w:rsidRPr="00847F07">
        <w:rPr>
          <w:rFonts w:ascii="Times New Roman" w:hAnsi="Times New Roman"/>
          <w:szCs w:val="24"/>
        </w:rPr>
        <w:t xml:space="preserve"> e os periféricos</w:t>
      </w:r>
      <w:r w:rsidR="00015D3A" w:rsidRPr="00847F07">
        <w:rPr>
          <w:rFonts w:ascii="Times New Roman" w:hAnsi="Times New Roman"/>
          <w:szCs w:val="24"/>
        </w:rPr>
        <w:t>, simulados digitalmente através do simulador SIMAC (v2.3.0)</w:t>
      </w:r>
      <w:r w:rsidRPr="00847F07">
        <w:rPr>
          <w:rFonts w:ascii="Times New Roman" w:hAnsi="Times New Roman"/>
          <w:szCs w:val="24"/>
        </w:rPr>
        <w:t xml:space="preserve">. O projeto, intitulado </w:t>
      </w:r>
      <w:r w:rsidRPr="00847F07">
        <w:rPr>
          <w:rFonts w:ascii="Times New Roman" w:hAnsi="Times New Roman"/>
          <w:b/>
          <w:bCs/>
          <w:szCs w:val="24"/>
        </w:rPr>
        <w:t>"</w:t>
      </w:r>
      <w:r w:rsidRPr="00847F07">
        <w:rPr>
          <w:rFonts w:ascii="Times New Roman" w:hAnsi="Times New Roman"/>
          <w:szCs w:val="24"/>
        </w:rPr>
        <w:t>Vitrine Natalícia</w:t>
      </w:r>
      <w:r w:rsidRPr="00847F07">
        <w:rPr>
          <w:rFonts w:ascii="Times New Roman" w:hAnsi="Times New Roman"/>
          <w:b/>
          <w:bCs/>
          <w:szCs w:val="24"/>
        </w:rPr>
        <w:t>"</w:t>
      </w:r>
      <w:r w:rsidRPr="00847F07">
        <w:rPr>
          <w:rFonts w:ascii="Times New Roman" w:hAnsi="Times New Roman"/>
          <w:szCs w:val="24"/>
        </w:rPr>
        <w:t>, proporciona uma oportunidade prática para consolidar os conceitos aprendidos ao longo da disciplina.</w:t>
      </w:r>
    </w:p>
    <w:p w14:paraId="1AE96146" w14:textId="3721090D" w:rsidR="006535A9" w:rsidRPr="00847F07" w:rsidRDefault="006535A9" w:rsidP="006535A9">
      <w:pPr>
        <w:pStyle w:val="Default"/>
        <w:numPr>
          <w:ilvl w:val="0"/>
          <w:numId w:val="16"/>
        </w:numPr>
        <w:rPr>
          <w:rFonts w:ascii="Times New Roman" w:hAnsi="Times New Roman"/>
          <w:szCs w:val="24"/>
        </w:rPr>
      </w:pPr>
      <w:r w:rsidRPr="00847F07">
        <w:rPr>
          <w:rFonts w:ascii="Times New Roman" w:hAnsi="Times New Roman"/>
          <w:b/>
          <w:bCs/>
          <w:szCs w:val="24"/>
        </w:rPr>
        <w:t>Introdução</w:t>
      </w:r>
    </w:p>
    <w:p w14:paraId="627B5A5D" w14:textId="6E9EAC7E" w:rsidR="006535A9" w:rsidRPr="00847F07" w:rsidRDefault="006535A9" w:rsidP="0049336E">
      <w:pPr>
        <w:pStyle w:val="Default"/>
        <w:ind w:firstLine="360"/>
        <w:rPr>
          <w:rFonts w:ascii="Times New Roman" w:hAnsi="Times New Roman"/>
          <w:szCs w:val="24"/>
        </w:rPr>
      </w:pPr>
      <w:r w:rsidRPr="00847F07">
        <w:rPr>
          <w:rFonts w:ascii="Times New Roman" w:hAnsi="Times New Roman"/>
          <w:szCs w:val="24"/>
        </w:rPr>
        <w:t>O projeto simula uma vitrine natalícia interativa, que combina elementos visuais e sonoros, controlados pelo utilizador através de um teclado. O cenário busca integrar hardware e software para criar uma experiência festiva.</w:t>
      </w:r>
    </w:p>
    <w:p w14:paraId="4BD05556" w14:textId="340A649C" w:rsidR="00B83B0E" w:rsidRPr="00847F07" w:rsidRDefault="006535A9" w:rsidP="00B83B0E">
      <w:pPr>
        <w:pStyle w:val="Default"/>
        <w:numPr>
          <w:ilvl w:val="0"/>
          <w:numId w:val="16"/>
        </w:numPr>
        <w:rPr>
          <w:rFonts w:ascii="Times New Roman" w:hAnsi="Times New Roman"/>
          <w:szCs w:val="24"/>
        </w:rPr>
      </w:pPr>
      <w:r w:rsidRPr="00847F07">
        <w:rPr>
          <w:rFonts w:ascii="Times New Roman" w:hAnsi="Times New Roman"/>
          <w:b/>
          <w:bCs/>
          <w:szCs w:val="24"/>
        </w:rPr>
        <w:t xml:space="preserve">Passos para </w:t>
      </w:r>
      <w:r w:rsidR="00847F07">
        <w:rPr>
          <w:rFonts w:ascii="Times New Roman" w:hAnsi="Times New Roman"/>
          <w:b/>
          <w:bCs/>
          <w:szCs w:val="24"/>
        </w:rPr>
        <w:t>c</w:t>
      </w:r>
      <w:r w:rsidRPr="00847F07">
        <w:rPr>
          <w:rFonts w:ascii="Times New Roman" w:hAnsi="Times New Roman"/>
          <w:b/>
          <w:bCs/>
          <w:szCs w:val="24"/>
        </w:rPr>
        <w:t xml:space="preserve">onfiguração e </w:t>
      </w:r>
      <w:r w:rsidR="00847F07">
        <w:rPr>
          <w:rFonts w:ascii="Times New Roman" w:hAnsi="Times New Roman"/>
          <w:b/>
          <w:bCs/>
          <w:szCs w:val="24"/>
        </w:rPr>
        <w:t>e</w:t>
      </w:r>
      <w:r w:rsidRPr="00847F07">
        <w:rPr>
          <w:rFonts w:ascii="Times New Roman" w:hAnsi="Times New Roman"/>
          <w:b/>
          <w:bCs/>
          <w:szCs w:val="24"/>
        </w:rPr>
        <w:t>xecução</w:t>
      </w:r>
      <w:r w:rsidR="00847F07">
        <w:rPr>
          <w:rFonts w:ascii="Times New Roman" w:hAnsi="Times New Roman"/>
          <w:b/>
          <w:bCs/>
          <w:szCs w:val="24"/>
        </w:rPr>
        <w:t xml:space="preserve"> da vitrina natalícia</w:t>
      </w:r>
    </w:p>
    <w:p w14:paraId="370AEE0C" w14:textId="6615F3D7" w:rsidR="004B7060" w:rsidRPr="00847F07" w:rsidRDefault="004B7060" w:rsidP="004B7060">
      <w:pPr>
        <w:pStyle w:val="Default"/>
        <w:numPr>
          <w:ilvl w:val="1"/>
          <w:numId w:val="16"/>
        </w:numPr>
        <w:rPr>
          <w:rFonts w:ascii="Times New Roman" w:hAnsi="Times New Roman"/>
          <w:b/>
          <w:bCs/>
          <w:szCs w:val="24"/>
        </w:rPr>
      </w:pPr>
      <w:r w:rsidRPr="00847F07">
        <w:rPr>
          <w:rFonts w:ascii="Times New Roman" w:hAnsi="Times New Roman"/>
          <w:b/>
          <w:bCs/>
          <w:szCs w:val="24"/>
        </w:rPr>
        <w:t>Configuraç</w:t>
      </w:r>
      <w:r w:rsidR="00D21BC6" w:rsidRPr="00847F07">
        <w:rPr>
          <w:rFonts w:ascii="Times New Roman" w:hAnsi="Times New Roman"/>
          <w:b/>
          <w:bCs/>
          <w:szCs w:val="24"/>
        </w:rPr>
        <w:t>ões realizadas</w:t>
      </w:r>
      <w:r w:rsidRPr="00847F07">
        <w:rPr>
          <w:rFonts w:ascii="Times New Roman" w:hAnsi="Times New Roman"/>
          <w:b/>
          <w:bCs/>
          <w:szCs w:val="24"/>
        </w:rPr>
        <w:t xml:space="preserve"> </w:t>
      </w:r>
      <w:r w:rsidR="00D21BC6" w:rsidRPr="00847F07">
        <w:rPr>
          <w:rFonts w:ascii="Times New Roman" w:hAnsi="Times New Roman"/>
          <w:b/>
          <w:bCs/>
          <w:szCs w:val="24"/>
        </w:rPr>
        <w:t>n</w:t>
      </w:r>
      <w:r w:rsidRPr="00847F07">
        <w:rPr>
          <w:rFonts w:ascii="Times New Roman" w:hAnsi="Times New Roman"/>
          <w:b/>
          <w:bCs/>
          <w:szCs w:val="24"/>
        </w:rPr>
        <w:t>o circuito digital</w:t>
      </w:r>
    </w:p>
    <w:p w14:paraId="7C0720EB" w14:textId="4F79A394" w:rsidR="004B7060" w:rsidRPr="00847F07" w:rsidRDefault="004B7060" w:rsidP="004B7060">
      <w:pPr>
        <w:pStyle w:val="Default"/>
        <w:numPr>
          <w:ilvl w:val="0"/>
          <w:numId w:val="17"/>
        </w:numPr>
        <w:rPr>
          <w:rFonts w:ascii="Times New Roman" w:hAnsi="Times New Roman"/>
          <w:szCs w:val="24"/>
        </w:rPr>
      </w:pPr>
      <w:r w:rsidRPr="00847F07">
        <w:rPr>
          <w:rFonts w:ascii="Times New Roman" w:hAnsi="Times New Roman"/>
          <w:szCs w:val="24"/>
        </w:rPr>
        <w:t>O circuito digital utilizado foi fornecido pelo docente (projeto-vitrine-</w:t>
      </w:r>
      <w:proofErr w:type="spellStart"/>
      <w:r w:rsidRPr="00847F07">
        <w:rPr>
          <w:rFonts w:ascii="Times New Roman" w:hAnsi="Times New Roman"/>
          <w:szCs w:val="24"/>
        </w:rPr>
        <w:t>natalicia.cir</w:t>
      </w:r>
      <w:proofErr w:type="spellEnd"/>
      <w:r w:rsidRPr="00847F07">
        <w:rPr>
          <w:rFonts w:ascii="Times New Roman" w:hAnsi="Times New Roman"/>
          <w:szCs w:val="24"/>
        </w:rPr>
        <w:t>), cujos componentes já haviam sido previamente conectados e parcialmente configurados no simulador SIMAC</w:t>
      </w:r>
      <w:r w:rsidR="00847F07">
        <w:rPr>
          <w:rFonts w:ascii="Times New Roman" w:hAnsi="Times New Roman"/>
          <w:szCs w:val="24"/>
        </w:rPr>
        <w:t xml:space="preserve"> (v2.3.0)</w:t>
      </w:r>
      <w:r w:rsidRPr="00847F07">
        <w:rPr>
          <w:rFonts w:ascii="Times New Roman" w:hAnsi="Times New Roman"/>
          <w:szCs w:val="24"/>
        </w:rPr>
        <w:t>, nomeadamente:</w:t>
      </w:r>
    </w:p>
    <w:p w14:paraId="2B3D5AEA" w14:textId="495CC50F" w:rsidR="004B7060" w:rsidRPr="00847F07" w:rsidRDefault="004B7060" w:rsidP="004B7060">
      <w:pPr>
        <w:pStyle w:val="Default"/>
        <w:numPr>
          <w:ilvl w:val="1"/>
          <w:numId w:val="17"/>
        </w:numPr>
        <w:spacing w:before="120"/>
        <w:ind w:left="1434" w:hanging="357"/>
        <w:rPr>
          <w:rFonts w:ascii="Times New Roman" w:hAnsi="Times New Roman"/>
          <w:szCs w:val="24"/>
        </w:rPr>
      </w:pPr>
      <w:r w:rsidRPr="00847F07">
        <w:rPr>
          <w:rFonts w:ascii="Times New Roman" w:hAnsi="Times New Roman"/>
          <w:szCs w:val="24"/>
        </w:rPr>
        <w:t>Processador PEPE-16</w:t>
      </w:r>
    </w:p>
    <w:p w14:paraId="3F2A2F36" w14:textId="61ECDAF3" w:rsidR="004B7060" w:rsidRPr="00847F07" w:rsidRDefault="004B7060" w:rsidP="004B7060">
      <w:pPr>
        <w:pStyle w:val="Default"/>
        <w:numPr>
          <w:ilvl w:val="1"/>
          <w:numId w:val="17"/>
        </w:numPr>
        <w:spacing w:before="120"/>
        <w:ind w:left="1434" w:hanging="357"/>
        <w:rPr>
          <w:rFonts w:ascii="Times New Roman" w:hAnsi="Times New Roman"/>
          <w:szCs w:val="24"/>
        </w:rPr>
      </w:pPr>
      <w:r w:rsidRPr="00847F07">
        <w:rPr>
          <w:rFonts w:ascii="Times New Roman" w:hAnsi="Times New Roman"/>
          <w:szCs w:val="24"/>
        </w:rPr>
        <w:t>Descodificador</w:t>
      </w:r>
    </w:p>
    <w:p w14:paraId="32FAE2EF" w14:textId="4363B806" w:rsidR="004B7060" w:rsidRPr="00847F07" w:rsidRDefault="004B7060" w:rsidP="004B7060">
      <w:pPr>
        <w:pStyle w:val="Default"/>
        <w:numPr>
          <w:ilvl w:val="1"/>
          <w:numId w:val="17"/>
        </w:numPr>
        <w:spacing w:before="120"/>
        <w:ind w:left="1434" w:hanging="357"/>
        <w:rPr>
          <w:rFonts w:ascii="Times New Roman" w:hAnsi="Times New Roman"/>
          <w:szCs w:val="24"/>
        </w:rPr>
      </w:pPr>
      <w:r w:rsidRPr="00847F07">
        <w:rPr>
          <w:rFonts w:ascii="Times New Roman" w:hAnsi="Times New Roman"/>
          <w:szCs w:val="24"/>
        </w:rPr>
        <w:t>Memória RAM</w:t>
      </w:r>
    </w:p>
    <w:p w14:paraId="7B513B52" w14:textId="593584C7" w:rsidR="004B7060" w:rsidRPr="00847F07" w:rsidRDefault="004B7060" w:rsidP="004B7060">
      <w:pPr>
        <w:pStyle w:val="Default"/>
        <w:numPr>
          <w:ilvl w:val="1"/>
          <w:numId w:val="17"/>
        </w:numPr>
        <w:spacing w:before="120"/>
        <w:ind w:left="1434" w:hanging="357"/>
        <w:rPr>
          <w:rFonts w:ascii="Times New Roman" w:hAnsi="Times New Roman"/>
          <w:szCs w:val="24"/>
        </w:rPr>
      </w:pPr>
      <w:proofErr w:type="spellStart"/>
      <w:r w:rsidRPr="00847F07">
        <w:rPr>
          <w:rFonts w:ascii="Times New Roman" w:hAnsi="Times New Roman"/>
          <w:szCs w:val="24"/>
        </w:rPr>
        <w:t>MediaCenter</w:t>
      </w:r>
      <w:proofErr w:type="spellEnd"/>
    </w:p>
    <w:p w14:paraId="5C6CFDAA" w14:textId="78BDCDA6" w:rsidR="004B7060" w:rsidRPr="00847F07" w:rsidRDefault="004B7060" w:rsidP="004B7060">
      <w:pPr>
        <w:pStyle w:val="Default"/>
        <w:numPr>
          <w:ilvl w:val="1"/>
          <w:numId w:val="17"/>
        </w:numPr>
        <w:spacing w:before="120"/>
        <w:ind w:left="1434" w:hanging="357"/>
        <w:rPr>
          <w:rFonts w:ascii="Times New Roman" w:hAnsi="Times New Roman"/>
          <w:szCs w:val="24"/>
        </w:rPr>
      </w:pPr>
      <w:r w:rsidRPr="00847F07">
        <w:rPr>
          <w:rFonts w:ascii="Times New Roman" w:hAnsi="Times New Roman"/>
          <w:szCs w:val="24"/>
        </w:rPr>
        <w:t>Periféricos de entrada/saída (PIN, POUT-1 e POUT-2)</w:t>
      </w:r>
    </w:p>
    <w:p w14:paraId="5AFD6E8C" w14:textId="5EC703A5" w:rsidR="004B7060" w:rsidRPr="00847F07" w:rsidRDefault="004B7060" w:rsidP="004B7060">
      <w:pPr>
        <w:pStyle w:val="Default"/>
        <w:numPr>
          <w:ilvl w:val="1"/>
          <w:numId w:val="17"/>
        </w:numPr>
        <w:spacing w:before="120"/>
        <w:ind w:left="1434" w:hanging="357"/>
        <w:rPr>
          <w:rFonts w:ascii="Times New Roman" w:hAnsi="Times New Roman"/>
          <w:szCs w:val="24"/>
        </w:rPr>
      </w:pPr>
      <w:r w:rsidRPr="00847F07">
        <w:rPr>
          <w:rFonts w:ascii="Times New Roman" w:hAnsi="Times New Roman"/>
          <w:i/>
          <w:iCs/>
          <w:szCs w:val="24"/>
        </w:rPr>
        <w:t>Display</w:t>
      </w:r>
      <w:r w:rsidRPr="00847F07">
        <w:rPr>
          <w:rFonts w:ascii="Times New Roman" w:hAnsi="Times New Roman"/>
          <w:szCs w:val="24"/>
        </w:rPr>
        <w:t xml:space="preserve"> de sete segmentos</w:t>
      </w:r>
    </w:p>
    <w:p w14:paraId="423EE18B" w14:textId="776567B9" w:rsidR="004B7060" w:rsidRPr="00847F07" w:rsidRDefault="004B7060" w:rsidP="004B7060">
      <w:pPr>
        <w:pStyle w:val="Default"/>
        <w:numPr>
          <w:ilvl w:val="1"/>
          <w:numId w:val="17"/>
        </w:numPr>
        <w:spacing w:before="120"/>
        <w:ind w:left="1434" w:hanging="357"/>
        <w:rPr>
          <w:rFonts w:ascii="Times New Roman" w:hAnsi="Times New Roman"/>
          <w:szCs w:val="24"/>
        </w:rPr>
      </w:pPr>
      <w:r w:rsidRPr="00847F07">
        <w:rPr>
          <w:rFonts w:ascii="Times New Roman" w:hAnsi="Times New Roman"/>
          <w:szCs w:val="24"/>
        </w:rPr>
        <w:t>Teclado</w:t>
      </w:r>
    </w:p>
    <w:p w14:paraId="73CD0CA6" w14:textId="69DBB97D" w:rsidR="004B7060" w:rsidRPr="00847F07" w:rsidRDefault="004B7060" w:rsidP="004B7060">
      <w:pPr>
        <w:pStyle w:val="Default"/>
        <w:numPr>
          <w:ilvl w:val="1"/>
          <w:numId w:val="17"/>
        </w:numPr>
        <w:spacing w:before="120"/>
        <w:ind w:left="1434" w:hanging="357"/>
        <w:rPr>
          <w:rFonts w:ascii="Times New Roman" w:hAnsi="Times New Roman"/>
          <w:szCs w:val="24"/>
        </w:rPr>
      </w:pPr>
      <w:r w:rsidRPr="00847F07">
        <w:rPr>
          <w:rFonts w:ascii="Times New Roman" w:hAnsi="Times New Roman"/>
          <w:szCs w:val="24"/>
        </w:rPr>
        <w:t>Operador lógico AND</w:t>
      </w:r>
    </w:p>
    <w:p w14:paraId="580F1720" w14:textId="1945887E" w:rsidR="004B7060" w:rsidRPr="00847F07" w:rsidRDefault="004B7060" w:rsidP="004B7060">
      <w:pPr>
        <w:pStyle w:val="Default"/>
        <w:numPr>
          <w:ilvl w:val="0"/>
          <w:numId w:val="17"/>
        </w:numPr>
        <w:rPr>
          <w:rFonts w:ascii="Times New Roman" w:hAnsi="Times New Roman"/>
          <w:szCs w:val="24"/>
        </w:rPr>
      </w:pPr>
      <w:r w:rsidRPr="00847F07">
        <w:rPr>
          <w:rFonts w:ascii="Times New Roman" w:hAnsi="Times New Roman"/>
          <w:szCs w:val="24"/>
        </w:rPr>
        <w:t>Para realização deste trabalho, então, carregamos o circuito no SIMAC, selecionando a opção "</w:t>
      </w:r>
      <w:proofErr w:type="spellStart"/>
      <w:r w:rsidRPr="00847F07">
        <w:rPr>
          <w:rFonts w:ascii="Times New Roman" w:hAnsi="Times New Roman"/>
          <w:szCs w:val="24"/>
        </w:rPr>
        <w:t>Load</w:t>
      </w:r>
      <w:proofErr w:type="spellEnd"/>
      <w:r w:rsidRPr="00847F07">
        <w:rPr>
          <w:rFonts w:ascii="Times New Roman" w:hAnsi="Times New Roman"/>
          <w:szCs w:val="24"/>
        </w:rPr>
        <w:t xml:space="preserve"> Design" e escolhendo o ficheiro “Cena-1\projeto-vitrine-</w:t>
      </w:r>
      <w:proofErr w:type="spellStart"/>
      <w:r w:rsidRPr="00847F07">
        <w:rPr>
          <w:rFonts w:ascii="Times New Roman" w:hAnsi="Times New Roman"/>
          <w:szCs w:val="24"/>
        </w:rPr>
        <w:t>natalicia.cir</w:t>
      </w:r>
      <w:proofErr w:type="spellEnd"/>
      <w:r w:rsidRPr="00847F07">
        <w:rPr>
          <w:rFonts w:ascii="Times New Roman" w:hAnsi="Times New Roman"/>
          <w:szCs w:val="24"/>
        </w:rPr>
        <w:t>”.</w:t>
      </w:r>
    </w:p>
    <w:p w14:paraId="02F52D3E" w14:textId="33D45D08" w:rsidR="0029319F" w:rsidRPr="00847F07" w:rsidRDefault="004B7060" w:rsidP="0029319F">
      <w:pPr>
        <w:pStyle w:val="Default"/>
        <w:numPr>
          <w:ilvl w:val="0"/>
          <w:numId w:val="18"/>
        </w:numPr>
        <w:rPr>
          <w:rFonts w:ascii="Times New Roman" w:hAnsi="Times New Roman"/>
          <w:szCs w:val="24"/>
        </w:rPr>
      </w:pPr>
      <w:r w:rsidRPr="00847F07">
        <w:rPr>
          <w:rFonts w:ascii="Times New Roman" w:hAnsi="Times New Roman"/>
          <w:szCs w:val="24"/>
        </w:rPr>
        <w:lastRenderedPageBreak/>
        <w:t>Em seguida</w:t>
      </w:r>
      <w:r w:rsidR="0029319F" w:rsidRPr="00847F07">
        <w:rPr>
          <w:rFonts w:ascii="Times New Roman" w:hAnsi="Times New Roman"/>
          <w:szCs w:val="24"/>
        </w:rPr>
        <w:t xml:space="preserve">, carregamos o ficheiro contendo o código </w:t>
      </w:r>
      <w:proofErr w:type="spellStart"/>
      <w:r w:rsidR="0029319F" w:rsidRPr="00847F07">
        <w:rPr>
          <w:rFonts w:ascii="Times New Roman" w:hAnsi="Times New Roman"/>
          <w:szCs w:val="24"/>
        </w:rPr>
        <w:t>Assembly</w:t>
      </w:r>
      <w:proofErr w:type="spellEnd"/>
      <w:r w:rsidR="0029319F" w:rsidRPr="00847F07">
        <w:rPr>
          <w:rFonts w:ascii="Times New Roman" w:hAnsi="Times New Roman"/>
          <w:szCs w:val="24"/>
        </w:rPr>
        <w:t xml:space="preserve"> a ser executado pelo processador PEPE-16,</w:t>
      </w:r>
      <w:r w:rsidR="0029319F" w:rsidRPr="00847F07">
        <w:rPr>
          <w:rFonts w:ascii="Times New Roman" w:hAnsi="Times New Roman"/>
          <w:b/>
          <w:bCs/>
          <w:szCs w:val="24"/>
        </w:rPr>
        <w:t xml:space="preserve"> </w:t>
      </w:r>
      <w:r w:rsidR="0029319F" w:rsidRPr="00847F07">
        <w:rPr>
          <w:rFonts w:ascii="Times New Roman" w:hAnsi="Times New Roman"/>
          <w:szCs w:val="24"/>
        </w:rPr>
        <w:t xml:space="preserve">fazendo duplo clique sobre este componente na </w:t>
      </w:r>
      <w:proofErr w:type="spellStart"/>
      <w:r w:rsidR="0029319F" w:rsidRPr="00847F07">
        <w:rPr>
          <w:rFonts w:ascii="Times New Roman" w:hAnsi="Times New Roman"/>
          <w:i/>
          <w:iCs/>
          <w:szCs w:val="24"/>
        </w:rPr>
        <w:t>circuit</w:t>
      </w:r>
      <w:proofErr w:type="spellEnd"/>
      <w:r w:rsidR="0029319F" w:rsidRPr="00847F07">
        <w:rPr>
          <w:rFonts w:ascii="Times New Roman" w:hAnsi="Times New Roman"/>
          <w:i/>
          <w:iCs/>
          <w:szCs w:val="24"/>
        </w:rPr>
        <w:t xml:space="preserve"> área,</w:t>
      </w:r>
      <w:r w:rsidR="0029319F" w:rsidRPr="00847F07">
        <w:rPr>
          <w:rFonts w:ascii="Times New Roman" w:hAnsi="Times New Roman"/>
          <w:szCs w:val="24"/>
        </w:rPr>
        <w:t xml:space="preserve"> e selecionando o ficheiro “Cena-1\vitrine_natalicia.asm” no campo </w:t>
      </w:r>
      <w:proofErr w:type="spellStart"/>
      <w:r w:rsidR="0029319F" w:rsidRPr="00847F07">
        <w:rPr>
          <w:rFonts w:ascii="Times New Roman" w:hAnsi="Times New Roman"/>
          <w:i/>
          <w:iCs/>
          <w:szCs w:val="24"/>
        </w:rPr>
        <w:t>program</w:t>
      </w:r>
      <w:proofErr w:type="spellEnd"/>
      <w:r w:rsidR="0029319F" w:rsidRPr="00847F07">
        <w:rPr>
          <w:rFonts w:ascii="Times New Roman" w:hAnsi="Times New Roman"/>
          <w:i/>
          <w:iCs/>
          <w:szCs w:val="24"/>
        </w:rPr>
        <w:t xml:space="preserve"> file</w:t>
      </w:r>
      <w:r w:rsidR="0029319F" w:rsidRPr="00847F07">
        <w:rPr>
          <w:rFonts w:ascii="Times New Roman" w:hAnsi="Times New Roman"/>
          <w:szCs w:val="24"/>
        </w:rPr>
        <w:t xml:space="preserve">. </w:t>
      </w:r>
    </w:p>
    <w:p w14:paraId="3F481E3B" w14:textId="2322F6C1" w:rsidR="0029319F" w:rsidRPr="00847F07" w:rsidRDefault="0029319F" w:rsidP="004B7060">
      <w:pPr>
        <w:pStyle w:val="Default"/>
        <w:numPr>
          <w:ilvl w:val="0"/>
          <w:numId w:val="17"/>
        </w:numPr>
        <w:rPr>
          <w:rFonts w:ascii="Times New Roman" w:hAnsi="Times New Roman"/>
          <w:szCs w:val="24"/>
        </w:rPr>
      </w:pPr>
      <w:r w:rsidRPr="00847F07">
        <w:rPr>
          <w:rFonts w:ascii="Times New Roman" w:hAnsi="Times New Roman"/>
          <w:szCs w:val="24"/>
        </w:rPr>
        <w:t xml:space="preserve">No passo seguinte, configuramos o componente </w:t>
      </w:r>
      <w:proofErr w:type="spellStart"/>
      <w:r w:rsidRPr="00847F07">
        <w:rPr>
          <w:rFonts w:ascii="Times New Roman" w:hAnsi="Times New Roman"/>
          <w:szCs w:val="24"/>
        </w:rPr>
        <w:t>MediaCenter</w:t>
      </w:r>
      <w:proofErr w:type="spellEnd"/>
      <w:r w:rsidRPr="00847F07">
        <w:rPr>
          <w:rFonts w:ascii="Times New Roman" w:hAnsi="Times New Roman"/>
          <w:szCs w:val="24"/>
        </w:rPr>
        <w:t>, onde fizemos as seguintes alterações:</w:t>
      </w:r>
    </w:p>
    <w:p w14:paraId="27CBBAAF" w14:textId="75B0F74A" w:rsidR="0029319F" w:rsidRPr="00847F07" w:rsidRDefault="0029319F" w:rsidP="0029319F">
      <w:pPr>
        <w:pStyle w:val="Default"/>
        <w:numPr>
          <w:ilvl w:val="1"/>
          <w:numId w:val="17"/>
        </w:numPr>
        <w:rPr>
          <w:rFonts w:ascii="Times New Roman" w:hAnsi="Times New Roman"/>
          <w:i/>
          <w:iCs/>
          <w:szCs w:val="24"/>
          <w:lang w:val="en-US"/>
        </w:rPr>
      </w:pPr>
      <w:r w:rsidRPr="00847F07">
        <w:rPr>
          <w:rFonts w:ascii="Times New Roman" w:hAnsi="Times New Roman"/>
          <w:i/>
          <w:iCs/>
          <w:szCs w:val="24"/>
          <w:lang w:val="en-US"/>
        </w:rPr>
        <w:t>Image and test pixel patterns:</w:t>
      </w:r>
    </w:p>
    <w:p w14:paraId="4AC730C2" w14:textId="31FF7668" w:rsidR="004B7060" w:rsidRPr="00847F07" w:rsidRDefault="0029319F" w:rsidP="0029319F">
      <w:pPr>
        <w:pStyle w:val="Default"/>
        <w:numPr>
          <w:ilvl w:val="2"/>
          <w:numId w:val="17"/>
        </w:numPr>
        <w:rPr>
          <w:rFonts w:ascii="Times New Roman" w:hAnsi="Times New Roman"/>
          <w:szCs w:val="24"/>
        </w:rPr>
      </w:pPr>
      <w:r w:rsidRPr="00847F07">
        <w:rPr>
          <w:rFonts w:ascii="Times New Roman" w:hAnsi="Times New Roman"/>
          <w:i/>
          <w:iCs/>
          <w:szCs w:val="24"/>
        </w:rPr>
        <w:t xml:space="preserve">Pixel </w:t>
      </w:r>
      <w:proofErr w:type="spellStart"/>
      <w:r w:rsidRPr="00847F07">
        <w:rPr>
          <w:rFonts w:ascii="Times New Roman" w:hAnsi="Times New Roman"/>
          <w:i/>
          <w:iCs/>
          <w:szCs w:val="24"/>
        </w:rPr>
        <w:t>screens</w:t>
      </w:r>
      <w:proofErr w:type="spellEnd"/>
      <w:r w:rsidRPr="00847F07">
        <w:rPr>
          <w:rFonts w:ascii="Times New Roman" w:hAnsi="Times New Roman"/>
          <w:szCs w:val="24"/>
        </w:rPr>
        <w:t xml:space="preserve">: optamos por desenhar cada objeto da cena em uma camada diferente, para facilitar a manipulação dos objetos individualmente, facilitando, por exemplo a ação de mostrar ou ocultar um objeto através de comandos. Portanto, definimos um total de 8 </w:t>
      </w:r>
      <w:r w:rsidRPr="00847F07">
        <w:rPr>
          <w:rFonts w:ascii="Times New Roman" w:hAnsi="Times New Roman"/>
          <w:i/>
          <w:iCs/>
          <w:szCs w:val="24"/>
        </w:rPr>
        <w:t xml:space="preserve">pixel </w:t>
      </w:r>
      <w:proofErr w:type="spellStart"/>
      <w:r w:rsidRPr="00847F07">
        <w:rPr>
          <w:rFonts w:ascii="Times New Roman" w:hAnsi="Times New Roman"/>
          <w:i/>
          <w:iCs/>
          <w:szCs w:val="24"/>
        </w:rPr>
        <w:t>screens</w:t>
      </w:r>
      <w:proofErr w:type="spellEnd"/>
      <w:r w:rsidRPr="00847F07">
        <w:rPr>
          <w:rFonts w:ascii="Times New Roman" w:hAnsi="Times New Roman"/>
          <w:szCs w:val="24"/>
        </w:rPr>
        <w:t xml:space="preserve"> (0-7).</w:t>
      </w:r>
    </w:p>
    <w:p w14:paraId="0FE45E1F" w14:textId="57154A67" w:rsidR="0029319F" w:rsidRPr="00847F07" w:rsidRDefault="0029319F" w:rsidP="0029319F">
      <w:pPr>
        <w:pStyle w:val="Default"/>
        <w:numPr>
          <w:ilvl w:val="2"/>
          <w:numId w:val="17"/>
        </w:numPr>
        <w:rPr>
          <w:rFonts w:ascii="Times New Roman" w:hAnsi="Times New Roman"/>
          <w:szCs w:val="24"/>
        </w:rPr>
      </w:pPr>
      <w:r w:rsidRPr="00847F07">
        <w:rPr>
          <w:rFonts w:ascii="Times New Roman" w:hAnsi="Times New Roman"/>
          <w:szCs w:val="24"/>
        </w:rPr>
        <w:t>Ficheiros de imagem: carregamos um total de 4 imagens a serem utilizadas como diferentes imagens de fundo da cena</w:t>
      </w:r>
      <w:r w:rsidR="00323A00" w:rsidRPr="00847F07">
        <w:rPr>
          <w:rFonts w:ascii="Times New Roman" w:hAnsi="Times New Roman"/>
          <w:szCs w:val="24"/>
        </w:rPr>
        <w:t>.</w:t>
      </w:r>
    </w:p>
    <w:p w14:paraId="51D185B6" w14:textId="3DA471EB" w:rsidR="0029319F" w:rsidRPr="00847F07" w:rsidRDefault="00323A00" w:rsidP="0029319F">
      <w:pPr>
        <w:pStyle w:val="Default"/>
        <w:numPr>
          <w:ilvl w:val="1"/>
          <w:numId w:val="17"/>
        </w:numPr>
        <w:rPr>
          <w:rFonts w:ascii="Times New Roman" w:hAnsi="Times New Roman"/>
          <w:i/>
          <w:iCs/>
          <w:szCs w:val="24"/>
        </w:rPr>
      </w:pPr>
      <w:proofErr w:type="spellStart"/>
      <w:r w:rsidRPr="00847F07">
        <w:rPr>
          <w:rFonts w:ascii="Times New Roman" w:hAnsi="Times New Roman"/>
          <w:i/>
          <w:iCs/>
          <w:szCs w:val="24"/>
        </w:rPr>
        <w:t>Sounds</w:t>
      </w:r>
      <w:proofErr w:type="spellEnd"/>
      <w:r w:rsidRPr="00847F07">
        <w:rPr>
          <w:rFonts w:ascii="Times New Roman" w:hAnsi="Times New Roman"/>
          <w:i/>
          <w:iCs/>
          <w:szCs w:val="24"/>
        </w:rPr>
        <w:t xml:space="preserve"> vídeos </w:t>
      </w:r>
      <w:proofErr w:type="spellStart"/>
      <w:r w:rsidRPr="00847F07">
        <w:rPr>
          <w:rFonts w:ascii="Times New Roman" w:hAnsi="Times New Roman"/>
          <w:i/>
          <w:iCs/>
          <w:szCs w:val="24"/>
        </w:rPr>
        <w:t>and</w:t>
      </w:r>
      <w:proofErr w:type="spellEnd"/>
      <w:r w:rsidRPr="00847F07">
        <w:rPr>
          <w:rFonts w:ascii="Times New Roman" w:hAnsi="Times New Roman"/>
          <w:i/>
          <w:iCs/>
          <w:szCs w:val="24"/>
        </w:rPr>
        <w:t xml:space="preserve"> </w:t>
      </w:r>
      <w:proofErr w:type="spellStart"/>
      <w:r w:rsidRPr="00847F07">
        <w:rPr>
          <w:rFonts w:ascii="Times New Roman" w:hAnsi="Times New Roman"/>
          <w:i/>
          <w:iCs/>
          <w:szCs w:val="24"/>
        </w:rPr>
        <w:t>gif</w:t>
      </w:r>
      <w:proofErr w:type="spellEnd"/>
      <w:r w:rsidRPr="00847F07">
        <w:rPr>
          <w:rFonts w:ascii="Times New Roman" w:hAnsi="Times New Roman"/>
          <w:i/>
          <w:iCs/>
          <w:szCs w:val="24"/>
        </w:rPr>
        <w:t>:</w:t>
      </w:r>
    </w:p>
    <w:p w14:paraId="59311629" w14:textId="25C90769" w:rsidR="00323A00" w:rsidRPr="00847F07" w:rsidRDefault="00323A00" w:rsidP="00323A00">
      <w:pPr>
        <w:pStyle w:val="Default"/>
        <w:numPr>
          <w:ilvl w:val="2"/>
          <w:numId w:val="17"/>
        </w:numPr>
        <w:rPr>
          <w:rFonts w:ascii="Times New Roman" w:hAnsi="Times New Roman"/>
          <w:i/>
          <w:iCs/>
          <w:szCs w:val="24"/>
        </w:rPr>
      </w:pPr>
      <w:r w:rsidRPr="00847F07">
        <w:rPr>
          <w:rFonts w:ascii="Times New Roman" w:hAnsi="Times New Roman"/>
          <w:szCs w:val="24"/>
        </w:rPr>
        <w:t xml:space="preserve">Ficheiros de áudio: carregamos um total de </w:t>
      </w:r>
      <w:r w:rsidR="00D21BC6" w:rsidRPr="00847F07">
        <w:rPr>
          <w:rFonts w:ascii="Times New Roman" w:hAnsi="Times New Roman"/>
          <w:szCs w:val="24"/>
        </w:rPr>
        <w:t xml:space="preserve">8 ficheiros de áudio utilizados como som de fundo ou efeito sonoro associado a animações. Para os ficheiros mais curtos, até 3s, selecionamos a opção </w:t>
      </w:r>
      <w:proofErr w:type="gramStart"/>
      <w:r w:rsidR="00D21BC6" w:rsidRPr="00847F07">
        <w:rPr>
          <w:rFonts w:ascii="Times New Roman" w:hAnsi="Times New Roman"/>
          <w:szCs w:val="24"/>
        </w:rPr>
        <w:t>“</w:t>
      </w:r>
      <w:r w:rsidR="00D21BC6" w:rsidRPr="00847F07">
        <w:rPr>
          <w:rFonts w:ascii="Times New Roman" w:hAnsi="Times New Roman"/>
          <w:i/>
          <w:iCs/>
          <w:szCs w:val="24"/>
        </w:rPr>
        <w:t>as clip</w:t>
      </w:r>
      <w:r w:rsidR="00D21BC6" w:rsidRPr="00847F07">
        <w:rPr>
          <w:rFonts w:ascii="Times New Roman" w:hAnsi="Times New Roman"/>
          <w:szCs w:val="24"/>
        </w:rPr>
        <w:t>”</w:t>
      </w:r>
      <w:proofErr w:type="gramEnd"/>
      <w:r w:rsidR="00D21BC6" w:rsidRPr="00847F07">
        <w:rPr>
          <w:rFonts w:ascii="Times New Roman" w:hAnsi="Times New Roman"/>
          <w:szCs w:val="24"/>
        </w:rPr>
        <w:t xml:space="preserve">, para que fique carregado em memória e seja executado com menor latência, conforme disposto no manual do </w:t>
      </w:r>
      <w:proofErr w:type="spellStart"/>
      <w:r w:rsidR="00D21BC6" w:rsidRPr="00847F07">
        <w:rPr>
          <w:rFonts w:ascii="Times New Roman" w:hAnsi="Times New Roman"/>
          <w:szCs w:val="24"/>
        </w:rPr>
        <w:t>MediaCenter</w:t>
      </w:r>
      <w:proofErr w:type="spellEnd"/>
      <w:r w:rsidR="00D21BC6" w:rsidRPr="00847F07">
        <w:rPr>
          <w:rFonts w:ascii="Times New Roman" w:hAnsi="Times New Roman"/>
          <w:szCs w:val="24"/>
        </w:rPr>
        <w:t>.</w:t>
      </w:r>
    </w:p>
    <w:p w14:paraId="0A325E34" w14:textId="7D056282" w:rsidR="00157700" w:rsidRPr="00847F07" w:rsidRDefault="004B7060" w:rsidP="00157700">
      <w:pPr>
        <w:pStyle w:val="Default"/>
        <w:numPr>
          <w:ilvl w:val="1"/>
          <w:numId w:val="16"/>
        </w:numPr>
        <w:rPr>
          <w:rFonts w:ascii="Times New Roman" w:hAnsi="Times New Roman"/>
          <w:szCs w:val="24"/>
        </w:rPr>
      </w:pPr>
      <w:r w:rsidRPr="00847F07">
        <w:rPr>
          <w:rFonts w:ascii="Times New Roman" w:hAnsi="Times New Roman"/>
          <w:b/>
          <w:bCs/>
          <w:szCs w:val="24"/>
        </w:rPr>
        <w:t xml:space="preserve">Execução </w:t>
      </w:r>
      <w:r w:rsidR="00847F07">
        <w:rPr>
          <w:rFonts w:ascii="Times New Roman" w:hAnsi="Times New Roman"/>
          <w:b/>
          <w:bCs/>
          <w:szCs w:val="24"/>
        </w:rPr>
        <w:t xml:space="preserve">do projeto </w:t>
      </w:r>
      <w:r w:rsidRPr="00847F07">
        <w:rPr>
          <w:rFonts w:ascii="Times New Roman" w:hAnsi="Times New Roman"/>
          <w:b/>
          <w:bCs/>
          <w:szCs w:val="24"/>
        </w:rPr>
        <w:t xml:space="preserve">no </w:t>
      </w:r>
      <w:r w:rsidR="00847F07">
        <w:rPr>
          <w:rFonts w:ascii="Times New Roman" w:hAnsi="Times New Roman"/>
          <w:b/>
          <w:bCs/>
          <w:szCs w:val="24"/>
        </w:rPr>
        <w:t>SIMAC</w:t>
      </w:r>
    </w:p>
    <w:p w14:paraId="00EC13A3" w14:textId="0A644706" w:rsidR="00157700" w:rsidRPr="00847F07" w:rsidRDefault="00D21BC6" w:rsidP="00157700">
      <w:pPr>
        <w:pStyle w:val="Default"/>
        <w:numPr>
          <w:ilvl w:val="0"/>
          <w:numId w:val="17"/>
        </w:numPr>
        <w:rPr>
          <w:rFonts w:ascii="Times New Roman" w:hAnsi="Times New Roman"/>
          <w:szCs w:val="24"/>
        </w:rPr>
      </w:pPr>
      <w:r w:rsidRPr="00847F07">
        <w:rPr>
          <w:rFonts w:ascii="Times New Roman" w:hAnsi="Times New Roman"/>
          <w:szCs w:val="24"/>
        </w:rPr>
        <w:t>Para execução do projeto Vitrine Natalíc</w:t>
      </w:r>
      <w:r w:rsidR="00847F07">
        <w:rPr>
          <w:rFonts w:ascii="Times New Roman" w:hAnsi="Times New Roman"/>
          <w:szCs w:val="24"/>
        </w:rPr>
        <w:t>i</w:t>
      </w:r>
      <w:r w:rsidRPr="00847F07">
        <w:rPr>
          <w:rFonts w:ascii="Times New Roman" w:hAnsi="Times New Roman"/>
          <w:szCs w:val="24"/>
        </w:rPr>
        <w:t>a, c</w:t>
      </w:r>
      <w:r w:rsidR="00157700" w:rsidRPr="00847F07">
        <w:rPr>
          <w:rFonts w:ascii="Times New Roman" w:hAnsi="Times New Roman"/>
          <w:szCs w:val="24"/>
        </w:rPr>
        <w:t>ome</w:t>
      </w:r>
      <w:r w:rsidR="00015D3A" w:rsidRPr="00847F07">
        <w:rPr>
          <w:rFonts w:ascii="Times New Roman" w:hAnsi="Times New Roman"/>
          <w:szCs w:val="24"/>
        </w:rPr>
        <w:t>c</w:t>
      </w:r>
      <w:r w:rsidR="00157700" w:rsidRPr="00847F07">
        <w:rPr>
          <w:rFonts w:ascii="Times New Roman" w:hAnsi="Times New Roman"/>
          <w:szCs w:val="24"/>
        </w:rPr>
        <w:t xml:space="preserve">e por descarregar </w:t>
      </w:r>
      <w:r w:rsidR="00847F07">
        <w:rPr>
          <w:rFonts w:ascii="Times New Roman" w:hAnsi="Times New Roman"/>
          <w:szCs w:val="24"/>
        </w:rPr>
        <w:t xml:space="preserve">e descompactar </w:t>
      </w:r>
      <w:r w:rsidR="00157700" w:rsidRPr="00847F07">
        <w:rPr>
          <w:rFonts w:ascii="Times New Roman" w:hAnsi="Times New Roman"/>
          <w:szCs w:val="24"/>
        </w:rPr>
        <w:t xml:space="preserve">a pasta do </w:t>
      </w:r>
      <w:r w:rsidR="00157700" w:rsidRPr="00B52D1C">
        <w:rPr>
          <w:rFonts w:ascii="Times New Roman" w:hAnsi="Times New Roman"/>
          <w:szCs w:val="24"/>
        </w:rPr>
        <w:t xml:space="preserve">trabalho </w:t>
      </w:r>
      <w:r w:rsidR="00015D3A" w:rsidRPr="00B52D1C">
        <w:rPr>
          <w:rFonts w:ascii="Times New Roman" w:hAnsi="Times New Roman"/>
          <w:szCs w:val="24"/>
        </w:rPr>
        <w:t>AC_PF_LESTI_56278-71433-79299</w:t>
      </w:r>
      <w:r w:rsidR="00157700" w:rsidRPr="00847F07">
        <w:rPr>
          <w:rFonts w:ascii="Times New Roman" w:hAnsi="Times New Roman"/>
          <w:szCs w:val="24"/>
        </w:rPr>
        <w:t xml:space="preserve"> para o seu computador</w:t>
      </w:r>
      <w:r w:rsidRPr="00847F07">
        <w:rPr>
          <w:rFonts w:ascii="Times New Roman" w:hAnsi="Times New Roman"/>
          <w:szCs w:val="24"/>
        </w:rPr>
        <w:t>.</w:t>
      </w:r>
    </w:p>
    <w:p w14:paraId="6A0707C2" w14:textId="51672AC2" w:rsidR="00B83B0E" w:rsidRPr="00847F07" w:rsidRDefault="00157700" w:rsidP="004E1D33">
      <w:pPr>
        <w:pStyle w:val="Default"/>
        <w:numPr>
          <w:ilvl w:val="0"/>
          <w:numId w:val="17"/>
        </w:numPr>
        <w:rPr>
          <w:rFonts w:ascii="Times New Roman" w:hAnsi="Times New Roman"/>
          <w:szCs w:val="24"/>
        </w:rPr>
      </w:pPr>
      <w:r w:rsidRPr="00847F07">
        <w:rPr>
          <w:rFonts w:ascii="Times New Roman" w:hAnsi="Times New Roman"/>
          <w:szCs w:val="24"/>
        </w:rPr>
        <w:t xml:space="preserve">Inicie o simulador no sistema </w:t>
      </w:r>
      <w:r w:rsidR="00847F07">
        <w:rPr>
          <w:rFonts w:ascii="Times New Roman" w:hAnsi="Times New Roman"/>
          <w:szCs w:val="24"/>
        </w:rPr>
        <w:t>operativo</w:t>
      </w:r>
      <w:r w:rsidRPr="00847F07">
        <w:rPr>
          <w:rFonts w:ascii="Times New Roman" w:hAnsi="Times New Roman"/>
          <w:szCs w:val="24"/>
        </w:rPr>
        <w:t xml:space="preserve"> em uso, seguindo o método padrão de inicialização</w:t>
      </w:r>
      <w:r w:rsidR="00015D3A" w:rsidRPr="00847F07">
        <w:rPr>
          <w:rFonts w:ascii="Times New Roman" w:hAnsi="Times New Roman"/>
          <w:szCs w:val="24"/>
        </w:rPr>
        <w:t>, nomeadamente duplo clique no ficheiro executável</w:t>
      </w:r>
      <w:r w:rsidR="00D21BC6" w:rsidRPr="00847F07">
        <w:rPr>
          <w:rFonts w:ascii="Times New Roman" w:hAnsi="Times New Roman"/>
          <w:szCs w:val="24"/>
        </w:rPr>
        <w:t xml:space="preserve"> correspondente à resolução mais adequada para o seu caso.</w:t>
      </w:r>
    </w:p>
    <w:p w14:paraId="7F47903D" w14:textId="085F24C2" w:rsidR="00D21BC6" w:rsidRDefault="00D21BC6" w:rsidP="00D21BC6">
      <w:pPr>
        <w:pStyle w:val="Default"/>
        <w:numPr>
          <w:ilvl w:val="0"/>
          <w:numId w:val="17"/>
        </w:numPr>
        <w:rPr>
          <w:rFonts w:ascii="Times New Roman" w:hAnsi="Times New Roman"/>
          <w:szCs w:val="24"/>
        </w:rPr>
      </w:pPr>
      <w:r w:rsidRPr="00847F07">
        <w:rPr>
          <w:rFonts w:ascii="Times New Roman" w:hAnsi="Times New Roman"/>
          <w:szCs w:val="24"/>
        </w:rPr>
        <w:t>Carregue o circuito “projeto-vitrine-</w:t>
      </w:r>
      <w:proofErr w:type="spellStart"/>
      <w:r w:rsidRPr="00847F07">
        <w:rPr>
          <w:rFonts w:ascii="Times New Roman" w:hAnsi="Times New Roman"/>
          <w:szCs w:val="24"/>
        </w:rPr>
        <w:t>natalicia</w:t>
      </w:r>
      <w:r w:rsidRPr="00B83B0E">
        <w:rPr>
          <w:rFonts w:ascii="Times New Roman" w:hAnsi="Times New Roman"/>
          <w:szCs w:val="24"/>
        </w:rPr>
        <w:t>.cir</w:t>
      </w:r>
      <w:proofErr w:type="spellEnd"/>
      <w:r w:rsidRPr="00157700">
        <w:rPr>
          <w:rFonts w:ascii="Times New Roman" w:hAnsi="Times New Roman"/>
          <w:szCs w:val="24"/>
        </w:rPr>
        <w:t>”</w:t>
      </w:r>
      <w:r>
        <w:rPr>
          <w:rFonts w:ascii="Times New Roman" w:hAnsi="Times New Roman"/>
          <w:szCs w:val="24"/>
        </w:rPr>
        <w:t xml:space="preserve"> através do método descrito na secção 3.1 (as configurações mencionadas anteriormente já estarão todas feitas).</w:t>
      </w:r>
    </w:p>
    <w:p w14:paraId="57BE0481" w14:textId="5F455378" w:rsidR="00D21BC6" w:rsidRDefault="00D21BC6" w:rsidP="00D21BC6">
      <w:pPr>
        <w:pStyle w:val="Default"/>
        <w:numPr>
          <w:ilvl w:val="0"/>
          <w:numId w:val="17"/>
        </w:numPr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 xml:space="preserve">Em seguida, carregue na aba </w:t>
      </w:r>
      <w:r w:rsidR="00847F07">
        <w:rPr>
          <w:rFonts w:ascii="Times New Roman" w:hAnsi="Times New Roman"/>
          <w:szCs w:val="24"/>
        </w:rPr>
        <w:t>“</w:t>
      </w:r>
      <w:proofErr w:type="spellStart"/>
      <w:r w:rsidR="00847F07" w:rsidRPr="00847F07">
        <w:rPr>
          <w:rFonts w:ascii="Times New Roman" w:hAnsi="Times New Roman"/>
          <w:i/>
          <w:iCs/>
          <w:szCs w:val="24"/>
        </w:rPr>
        <w:t>Simulation</w:t>
      </w:r>
      <w:proofErr w:type="spellEnd"/>
      <w:r w:rsidR="00847F07">
        <w:rPr>
          <w:rFonts w:ascii="Times New Roman" w:hAnsi="Times New Roman"/>
          <w:szCs w:val="24"/>
        </w:rPr>
        <w:t>” e então no botão “</w:t>
      </w:r>
      <w:proofErr w:type="spellStart"/>
      <w:r w:rsidR="00847F07" w:rsidRPr="00847F07">
        <w:rPr>
          <w:rFonts w:ascii="Times New Roman" w:hAnsi="Times New Roman"/>
          <w:i/>
          <w:iCs/>
          <w:szCs w:val="24"/>
        </w:rPr>
        <w:t>Start</w:t>
      </w:r>
      <w:proofErr w:type="spellEnd"/>
      <w:r w:rsidR="00847F07">
        <w:rPr>
          <w:rFonts w:ascii="Times New Roman" w:hAnsi="Times New Roman"/>
          <w:szCs w:val="24"/>
        </w:rPr>
        <w:t>”, na barra de ferramentas de simulação.</w:t>
      </w:r>
    </w:p>
    <w:p w14:paraId="01C2CC0C" w14:textId="409C6E1F" w:rsidR="00847F07" w:rsidRDefault="00847F07" w:rsidP="00D21BC6">
      <w:pPr>
        <w:pStyle w:val="Default"/>
        <w:numPr>
          <w:ilvl w:val="0"/>
          <w:numId w:val="17"/>
        </w:numPr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 xml:space="preserve">Certifique-se de abrir os componentes PEPE-16, </w:t>
      </w:r>
      <w:proofErr w:type="spellStart"/>
      <w:r>
        <w:rPr>
          <w:rFonts w:ascii="Times New Roman" w:hAnsi="Times New Roman"/>
          <w:szCs w:val="24"/>
        </w:rPr>
        <w:t>MediaCenter</w:t>
      </w:r>
      <w:proofErr w:type="spellEnd"/>
      <w:r>
        <w:rPr>
          <w:rFonts w:ascii="Times New Roman" w:hAnsi="Times New Roman"/>
          <w:szCs w:val="24"/>
        </w:rPr>
        <w:t xml:space="preserve"> e Teclado, fazendo duplo clique sobre os mesmos, e de carregar no botão “</w:t>
      </w:r>
      <w:proofErr w:type="spellStart"/>
      <w:r>
        <w:rPr>
          <w:rFonts w:ascii="Times New Roman" w:hAnsi="Times New Roman"/>
          <w:szCs w:val="24"/>
        </w:rPr>
        <w:t>Start</w:t>
      </w:r>
      <w:proofErr w:type="spellEnd"/>
      <w:r>
        <w:rPr>
          <w:rFonts w:ascii="Times New Roman" w:hAnsi="Times New Roman"/>
          <w:szCs w:val="24"/>
        </w:rPr>
        <w:t>” do PEPE-16 para iniciar a simulação da vitrine natalícia</w:t>
      </w:r>
    </w:p>
    <w:p w14:paraId="777E258F" w14:textId="06CAE3A1" w:rsidR="004E1D33" w:rsidRDefault="00847F07" w:rsidP="00847F07">
      <w:pPr>
        <w:pStyle w:val="Default"/>
        <w:numPr>
          <w:ilvl w:val="0"/>
          <w:numId w:val="17"/>
        </w:numPr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O controlo da cena deve ser feito através do teclado, cujas funcionalidades serão descritas adiante.</w:t>
      </w:r>
    </w:p>
    <w:p w14:paraId="7321213E" w14:textId="77777777" w:rsidR="00847F07" w:rsidRPr="00B83B0E" w:rsidRDefault="00847F07" w:rsidP="00847F07">
      <w:pPr>
        <w:pStyle w:val="Default"/>
        <w:ind w:left="720"/>
        <w:rPr>
          <w:rFonts w:ascii="Times New Roman" w:hAnsi="Times New Roman"/>
          <w:szCs w:val="24"/>
        </w:rPr>
      </w:pPr>
    </w:p>
    <w:p w14:paraId="50F0E0DC" w14:textId="39D47F23" w:rsidR="00467853" w:rsidRPr="00B83B0E" w:rsidRDefault="0049336E" w:rsidP="00464825">
      <w:pPr>
        <w:pStyle w:val="Default"/>
        <w:numPr>
          <w:ilvl w:val="1"/>
          <w:numId w:val="16"/>
        </w:numPr>
        <w:rPr>
          <w:rFonts w:ascii="Times New Roman" w:hAnsi="Times New Roman"/>
          <w:b/>
          <w:bCs/>
          <w:szCs w:val="24"/>
        </w:rPr>
      </w:pPr>
      <w:r>
        <w:rPr>
          <w:rFonts w:ascii="Times New Roman" w:hAnsi="Times New Roman"/>
          <w:b/>
          <w:bCs/>
          <w:szCs w:val="24"/>
        </w:rPr>
        <w:lastRenderedPageBreak/>
        <w:t>Controlo da cena</w:t>
      </w:r>
      <w:r w:rsidR="00B52D1C">
        <w:rPr>
          <w:rFonts w:ascii="Times New Roman" w:hAnsi="Times New Roman"/>
          <w:b/>
          <w:bCs/>
          <w:szCs w:val="24"/>
        </w:rPr>
        <w:t xml:space="preserve"> com o teclado</w:t>
      </w:r>
    </w:p>
    <w:p w14:paraId="0B7D675C" w14:textId="49278B3C" w:rsidR="0049336E" w:rsidRDefault="0049336E" w:rsidP="0049336E">
      <w:pPr>
        <w:pStyle w:val="Default"/>
        <w:ind w:left="360" w:firstLine="284"/>
        <w:rPr>
          <w:rFonts w:ascii="Times New Roman" w:hAnsi="Times New Roman"/>
        </w:rPr>
      </w:pPr>
      <w:r>
        <w:rPr>
          <w:rFonts w:ascii="Times New Roman" w:hAnsi="Times New Roman"/>
        </w:rPr>
        <w:t xml:space="preserve">Para controlo da cena da vitrine natalícia, o nosso código </w:t>
      </w:r>
      <w:proofErr w:type="spellStart"/>
      <w:r>
        <w:rPr>
          <w:rFonts w:ascii="Times New Roman" w:hAnsi="Times New Roman"/>
        </w:rPr>
        <w:t>Assembly</w:t>
      </w:r>
      <w:proofErr w:type="spellEnd"/>
      <w:r>
        <w:rPr>
          <w:rFonts w:ascii="Times New Roman" w:hAnsi="Times New Roman"/>
        </w:rPr>
        <w:t xml:space="preserve"> foi escrito de modo a garantir o uso completo do teclado (</w:t>
      </w:r>
      <w:r w:rsidR="009B1B50">
        <w:rPr>
          <w:rFonts w:ascii="Times New Roman" w:hAnsi="Times New Roman"/>
        </w:rPr>
        <w:t xml:space="preserve">0H – FH, </w:t>
      </w:r>
      <w:r>
        <w:rPr>
          <w:rFonts w:ascii="Times New Roman" w:hAnsi="Times New Roman"/>
        </w:rPr>
        <w:t>16 teclas), conforme as funcionalidades abaixo especificadas:</w:t>
      </w:r>
    </w:p>
    <w:p w14:paraId="1CC71163" w14:textId="77777777" w:rsidR="00B52D1C" w:rsidRDefault="00B52D1C" w:rsidP="0049336E">
      <w:pPr>
        <w:pStyle w:val="Default"/>
        <w:ind w:left="360" w:firstLine="284"/>
        <w:rPr>
          <w:rFonts w:ascii="Times New Roman" w:hAnsi="Times New Roman"/>
        </w:rPr>
      </w:pPr>
    </w:p>
    <w:tbl>
      <w:tblPr>
        <w:tblStyle w:val="TabelacomGrelha"/>
        <w:tblW w:w="5106" w:type="pct"/>
        <w:tblInd w:w="360" w:type="dxa"/>
        <w:tblLook w:val="04A0" w:firstRow="1" w:lastRow="0" w:firstColumn="1" w:lastColumn="0" w:noHBand="0" w:noVBand="1"/>
      </w:tblPr>
      <w:tblGrid>
        <w:gridCol w:w="777"/>
        <w:gridCol w:w="7931"/>
      </w:tblGrid>
      <w:tr w:rsidR="00B52D1C" w14:paraId="20DA75A9" w14:textId="77777777" w:rsidTr="00B52D1C">
        <w:trPr>
          <w:trHeight w:val="567"/>
        </w:trPr>
        <w:tc>
          <w:tcPr>
            <w:tcW w:w="446" w:type="pct"/>
            <w:vAlign w:val="center"/>
          </w:tcPr>
          <w:p w14:paraId="2C87835B" w14:textId="261506E0" w:rsidR="00B52D1C" w:rsidRPr="00B52D1C" w:rsidRDefault="00B52D1C" w:rsidP="00B52D1C">
            <w:pPr>
              <w:pStyle w:val="Default"/>
              <w:spacing w:before="0"/>
              <w:jc w:val="center"/>
              <w:rPr>
                <w:rFonts w:ascii="Times New Roman" w:hAnsi="Times New Roman"/>
                <w:b/>
                <w:bCs/>
              </w:rPr>
            </w:pPr>
            <w:r w:rsidRPr="00B52D1C">
              <w:rPr>
                <w:rFonts w:ascii="Times New Roman" w:hAnsi="Times New Roman"/>
                <w:b/>
                <w:bCs/>
              </w:rPr>
              <w:t>Tecla</w:t>
            </w:r>
          </w:p>
        </w:tc>
        <w:tc>
          <w:tcPr>
            <w:tcW w:w="4554" w:type="pct"/>
            <w:vAlign w:val="center"/>
          </w:tcPr>
          <w:p w14:paraId="65C710C0" w14:textId="19532640" w:rsidR="00B52D1C" w:rsidRPr="00B52D1C" w:rsidRDefault="00B52D1C" w:rsidP="00B52D1C">
            <w:pPr>
              <w:pStyle w:val="Default"/>
              <w:spacing w:before="0"/>
              <w:jc w:val="center"/>
              <w:rPr>
                <w:rFonts w:ascii="Times New Roman" w:hAnsi="Times New Roman"/>
                <w:b/>
                <w:bCs/>
              </w:rPr>
            </w:pPr>
            <w:r w:rsidRPr="00B52D1C">
              <w:rPr>
                <w:rFonts w:ascii="Times New Roman" w:hAnsi="Times New Roman"/>
                <w:b/>
                <w:bCs/>
              </w:rPr>
              <w:t>Funcionalidade</w:t>
            </w:r>
          </w:p>
        </w:tc>
      </w:tr>
      <w:tr w:rsidR="009B1B50" w:rsidRPr="00B52D1C" w14:paraId="4B6DB822" w14:textId="77777777" w:rsidTr="00B52D1C">
        <w:trPr>
          <w:trHeight w:val="567"/>
        </w:trPr>
        <w:tc>
          <w:tcPr>
            <w:tcW w:w="446" w:type="pct"/>
            <w:vAlign w:val="center"/>
          </w:tcPr>
          <w:p w14:paraId="0E250045" w14:textId="0BDAA0B2" w:rsidR="009B1B50" w:rsidRDefault="009B1B50" w:rsidP="00B52D1C">
            <w:pPr>
              <w:pStyle w:val="Default"/>
              <w:spacing w:befor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0</w:t>
            </w:r>
          </w:p>
        </w:tc>
        <w:tc>
          <w:tcPr>
            <w:tcW w:w="4554" w:type="pct"/>
            <w:vAlign w:val="center"/>
          </w:tcPr>
          <w:p w14:paraId="3C8813D5" w14:textId="35BB3A55" w:rsidR="009B1B50" w:rsidRPr="00B52D1C" w:rsidRDefault="00B52D1C" w:rsidP="00B52D1C">
            <w:pPr>
              <w:pStyle w:val="Default"/>
              <w:spacing w:before="0"/>
              <w:rPr>
                <w:rFonts w:ascii="Times New Roman" w:hAnsi="Times New Roman"/>
                <w:szCs w:val="24"/>
              </w:rPr>
            </w:pPr>
            <w:r w:rsidRPr="00F523AA">
              <w:rPr>
                <w:rFonts w:ascii="Times New Roman" w:hAnsi="Times New Roman"/>
                <w:szCs w:val="24"/>
              </w:rPr>
              <w:t xml:space="preserve">Liga/desliga o objeto </w:t>
            </w:r>
            <w:proofErr w:type="spellStart"/>
            <w:r w:rsidRPr="00F523AA">
              <w:rPr>
                <w:rFonts w:ascii="Times New Roman" w:hAnsi="Times New Roman"/>
                <w:i/>
                <w:iCs/>
                <w:szCs w:val="24"/>
              </w:rPr>
              <w:t>giftbox</w:t>
            </w:r>
            <w:proofErr w:type="spellEnd"/>
            <w:r w:rsidRPr="00F523AA">
              <w:rPr>
                <w:rFonts w:ascii="Times New Roman" w:hAnsi="Times New Roman"/>
                <w:szCs w:val="24"/>
              </w:rPr>
              <w:t xml:space="preserve"> e reproduz efeito sonoro associado</w:t>
            </w:r>
          </w:p>
        </w:tc>
      </w:tr>
      <w:tr w:rsidR="009B1B50" w:rsidRPr="00B52D1C" w14:paraId="1C6B28F0" w14:textId="77777777" w:rsidTr="00B52D1C">
        <w:trPr>
          <w:trHeight w:val="567"/>
        </w:trPr>
        <w:tc>
          <w:tcPr>
            <w:tcW w:w="446" w:type="pct"/>
            <w:vAlign w:val="center"/>
          </w:tcPr>
          <w:p w14:paraId="4B3DBD74" w14:textId="5D537772" w:rsidR="009B1B50" w:rsidRDefault="009B1B50" w:rsidP="00B52D1C">
            <w:pPr>
              <w:pStyle w:val="Default"/>
              <w:spacing w:befor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4554" w:type="pct"/>
            <w:vAlign w:val="center"/>
          </w:tcPr>
          <w:p w14:paraId="1A99E176" w14:textId="1817275C" w:rsidR="009B1B50" w:rsidRPr="00B52D1C" w:rsidRDefault="00B52D1C" w:rsidP="00B52D1C">
            <w:pPr>
              <w:pStyle w:val="Default"/>
              <w:spacing w:before="0"/>
              <w:rPr>
                <w:rFonts w:ascii="Times New Roman" w:hAnsi="Times New Roman"/>
                <w:szCs w:val="24"/>
              </w:rPr>
            </w:pPr>
            <w:r w:rsidRPr="00F523AA">
              <w:rPr>
                <w:rFonts w:ascii="Times New Roman" w:hAnsi="Times New Roman"/>
                <w:szCs w:val="24"/>
              </w:rPr>
              <w:t xml:space="preserve">Liga/desliga o objeto </w:t>
            </w:r>
            <w:proofErr w:type="spellStart"/>
            <w:r w:rsidRPr="00F523AA">
              <w:rPr>
                <w:rFonts w:ascii="Times New Roman" w:hAnsi="Times New Roman"/>
                <w:i/>
                <w:iCs/>
                <w:szCs w:val="24"/>
              </w:rPr>
              <w:t>pai_</w:t>
            </w:r>
            <w:proofErr w:type="gramStart"/>
            <w:r w:rsidRPr="00F523AA">
              <w:rPr>
                <w:rFonts w:ascii="Times New Roman" w:hAnsi="Times New Roman"/>
                <w:i/>
                <w:iCs/>
                <w:szCs w:val="24"/>
              </w:rPr>
              <w:t>natal</w:t>
            </w:r>
            <w:proofErr w:type="spellEnd"/>
            <w:proofErr w:type="gramEnd"/>
            <w:r w:rsidRPr="00F523AA">
              <w:rPr>
                <w:rFonts w:ascii="Times New Roman" w:hAnsi="Times New Roman"/>
                <w:szCs w:val="24"/>
              </w:rPr>
              <w:t xml:space="preserve"> e reproduz efeito sonoro associado</w:t>
            </w:r>
            <w:r>
              <w:rPr>
                <w:rFonts w:ascii="Times New Roman" w:hAnsi="Times New Roman"/>
                <w:szCs w:val="24"/>
              </w:rPr>
              <w:t>.</w:t>
            </w:r>
          </w:p>
        </w:tc>
      </w:tr>
      <w:tr w:rsidR="009B1B50" w:rsidRPr="00B52D1C" w14:paraId="3071B246" w14:textId="77777777" w:rsidTr="00B52D1C">
        <w:trPr>
          <w:trHeight w:val="567"/>
        </w:trPr>
        <w:tc>
          <w:tcPr>
            <w:tcW w:w="446" w:type="pct"/>
            <w:vAlign w:val="center"/>
          </w:tcPr>
          <w:p w14:paraId="560E3416" w14:textId="661A45C0" w:rsidR="009B1B50" w:rsidRDefault="009B1B50" w:rsidP="00B52D1C">
            <w:pPr>
              <w:pStyle w:val="Default"/>
              <w:spacing w:befor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4554" w:type="pct"/>
            <w:vAlign w:val="center"/>
          </w:tcPr>
          <w:p w14:paraId="79F112F8" w14:textId="4E308362" w:rsidR="009B1B50" w:rsidRDefault="00B52D1C" w:rsidP="00B52D1C">
            <w:pPr>
              <w:pStyle w:val="Default"/>
              <w:spacing w:before="0"/>
              <w:rPr>
                <w:rFonts w:ascii="Times New Roman" w:hAnsi="Times New Roman"/>
              </w:rPr>
            </w:pPr>
            <w:r w:rsidRPr="00F523AA">
              <w:rPr>
                <w:rFonts w:ascii="Times New Roman" w:hAnsi="Times New Roman"/>
                <w:szCs w:val="24"/>
              </w:rPr>
              <w:t xml:space="preserve">Liga/desliga o objeto </w:t>
            </w:r>
            <w:r w:rsidRPr="00F523AA">
              <w:rPr>
                <w:rFonts w:ascii="Times New Roman" w:hAnsi="Times New Roman"/>
                <w:i/>
                <w:iCs/>
                <w:szCs w:val="24"/>
              </w:rPr>
              <w:t>arvore</w:t>
            </w:r>
            <w:r w:rsidRPr="00F523AA">
              <w:rPr>
                <w:rFonts w:ascii="Times New Roman" w:hAnsi="Times New Roman"/>
                <w:szCs w:val="24"/>
              </w:rPr>
              <w:t xml:space="preserve"> e reproduz efeito sonoro associado</w:t>
            </w:r>
            <w:r>
              <w:rPr>
                <w:rFonts w:ascii="Times New Roman" w:hAnsi="Times New Roman"/>
                <w:szCs w:val="24"/>
              </w:rPr>
              <w:t>.</w:t>
            </w:r>
          </w:p>
        </w:tc>
      </w:tr>
      <w:tr w:rsidR="009B1B50" w:rsidRPr="00B52D1C" w14:paraId="6ED8AB9B" w14:textId="77777777" w:rsidTr="00B52D1C">
        <w:trPr>
          <w:trHeight w:val="567"/>
        </w:trPr>
        <w:tc>
          <w:tcPr>
            <w:tcW w:w="446" w:type="pct"/>
            <w:vAlign w:val="center"/>
          </w:tcPr>
          <w:p w14:paraId="14D0FCC7" w14:textId="18F2C1D3" w:rsidR="009B1B50" w:rsidRDefault="009B1B50" w:rsidP="00B52D1C">
            <w:pPr>
              <w:pStyle w:val="Default"/>
              <w:spacing w:befor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4554" w:type="pct"/>
            <w:vAlign w:val="center"/>
          </w:tcPr>
          <w:p w14:paraId="307E0D80" w14:textId="62FFA64D" w:rsidR="009B1B50" w:rsidRDefault="00B52D1C" w:rsidP="00B52D1C">
            <w:pPr>
              <w:pStyle w:val="Default"/>
              <w:spacing w:before="0"/>
              <w:rPr>
                <w:rFonts w:ascii="Times New Roman" w:hAnsi="Times New Roman"/>
              </w:rPr>
            </w:pPr>
            <w:r w:rsidRPr="00F523AA">
              <w:rPr>
                <w:rFonts w:ascii="Times New Roman" w:hAnsi="Times New Roman"/>
                <w:szCs w:val="24"/>
              </w:rPr>
              <w:t xml:space="preserve">Liga/desliga o objeto </w:t>
            </w:r>
            <w:proofErr w:type="spellStart"/>
            <w:r w:rsidRPr="00F523AA">
              <w:rPr>
                <w:rFonts w:ascii="Times New Roman" w:hAnsi="Times New Roman"/>
                <w:i/>
                <w:iCs/>
                <w:szCs w:val="24"/>
              </w:rPr>
              <w:t>merry_xmas</w:t>
            </w:r>
            <w:proofErr w:type="spellEnd"/>
            <w:r w:rsidRPr="00F523AA">
              <w:rPr>
                <w:rFonts w:ascii="Times New Roman" w:hAnsi="Times New Roman"/>
                <w:szCs w:val="24"/>
              </w:rPr>
              <w:t xml:space="preserve"> e reproduz efeito sonoro associado</w:t>
            </w:r>
            <w:r>
              <w:rPr>
                <w:rFonts w:ascii="Times New Roman" w:hAnsi="Times New Roman"/>
                <w:szCs w:val="24"/>
              </w:rPr>
              <w:t>.</w:t>
            </w:r>
          </w:p>
        </w:tc>
      </w:tr>
      <w:tr w:rsidR="009B1B50" w:rsidRPr="00B52D1C" w14:paraId="09B71F80" w14:textId="77777777" w:rsidTr="00B52D1C">
        <w:trPr>
          <w:trHeight w:val="567"/>
        </w:trPr>
        <w:tc>
          <w:tcPr>
            <w:tcW w:w="446" w:type="pct"/>
            <w:vAlign w:val="center"/>
          </w:tcPr>
          <w:p w14:paraId="093C5DC9" w14:textId="340284C9" w:rsidR="009B1B50" w:rsidRDefault="009B1B50" w:rsidP="00B52D1C">
            <w:pPr>
              <w:pStyle w:val="Default"/>
              <w:spacing w:befor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4554" w:type="pct"/>
            <w:vAlign w:val="center"/>
          </w:tcPr>
          <w:p w14:paraId="6BE6A0E3" w14:textId="7749DEAD" w:rsidR="009B1B50" w:rsidRDefault="00B52D1C" w:rsidP="00B52D1C">
            <w:pPr>
              <w:pStyle w:val="Default"/>
              <w:spacing w:before="0"/>
              <w:rPr>
                <w:rFonts w:ascii="Times New Roman" w:hAnsi="Times New Roman"/>
              </w:rPr>
            </w:pPr>
            <w:r w:rsidRPr="00F523AA">
              <w:rPr>
                <w:rFonts w:ascii="Times New Roman" w:hAnsi="Times New Roman"/>
                <w:szCs w:val="24"/>
              </w:rPr>
              <w:t xml:space="preserve">Para </w:t>
            </w:r>
            <w:r>
              <w:rPr>
                <w:rFonts w:ascii="Times New Roman" w:hAnsi="Times New Roman"/>
                <w:szCs w:val="24"/>
              </w:rPr>
              <w:t xml:space="preserve">a reprodução de </w:t>
            </w:r>
            <w:r w:rsidRPr="00F523AA">
              <w:rPr>
                <w:rFonts w:ascii="Times New Roman" w:hAnsi="Times New Roman"/>
                <w:szCs w:val="24"/>
              </w:rPr>
              <w:t>todos os sons em execução (stop)</w:t>
            </w:r>
            <w:r>
              <w:rPr>
                <w:rFonts w:ascii="Times New Roman" w:hAnsi="Times New Roman"/>
                <w:szCs w:val="24"/>
              </w:rPr>
              <w:t>.</w:t>
            </w:r>
          </w:p>
        </w:tc>
      </w:tr>
      <w:tr w:rsidR="009B1B50" w:rsidRPr="00B52D1C" w14:paraId="5152C0BB" w14:textId="77777777" w:rsidTr="00B52D1C">
        <w:trPr>
          <w:trHeight w:val="567"/>
        </w:trPr>
        <w:tc>
          <w:tcPr>
            <w:tcW w:w="446" w:type="pct"/>
            <w:vAlign w:val="center"/>
          </w:tcPr>
          <w:p w14:paraId="51402EDE" w14:textId="5FACD149" w:rsidR="009B1B50" w:rsidRDefault="009B1B50" w:rsidP="00B52D1C">
            <w:pPr>
              <w:pStyle w:val="Default"/>
              <w:spacing w:befor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</w:t>
            </w:r>
          </w:p>
        </w:tc>
        <w:tc>
          <w:tcPr>
            <w:tcW w:w="4554" w:type="pct"/>
            <w:vAlign w:val="center"/>
          </w:tcPr>
          <w:p w14:paraId="2652CB6C" w14:textId="7EAC1AB2" w:rsidR="009B1B50" w:rsidRDefault="00B52D1C" w:rsidP="00B52D1C">
            <w:pPr>
              <w:pStyle w:val="Default"/>
              <w:spacing w:before="0"/>
              <w:rPr>
                <w:rFonts w:ascii="Times New Roman" w:hAnsi="Times New Roman"/>
              </w:rPr>
            </w:pPr>
            <w:r w:rsidRPr="00F523AA">
              <w:rPr>
                <w:rFonts w:ascii="Times New Roman" w:hAnsi="Times New Roman"/>
                <w:szCs w:val="24"/>
              </w:rPr>
              <w:t>Reproduz música de fundo (ficheiro de áudio 0)</w:t>
            </w:r>
            <w:r>
              <w:rPr>
                <w:rFonts w:ascii="Times New Roman" w:hAnsi="Times New Roman"/>
                <w:szCs w:val="24"/>
              </w:rPr>
              <w:t>.</w:t>
            </w:r>
          </w:p>
        </w:tc>
      </w:tr>
      <w:tr w:rsidR="009B1B50" w:rsidRPr="00B52D1C" w14:paraId="218C482D" w14:textId="77777777" w:rsidTr="00B52D1C">
        <w:trPr>
          <w:trHeight w:val="567"/>
        </w:trPr>
        <w:tc>
          <w:tcPr>
            <w:tcW w:w="446" w:type="pct"/>
            <w:vAlign w:val="center"/>
          </w:tcPr>
          <w:p w14:paraId="6EB89F3F" w14:textId="03E5B531" w:rsidR="009B1B50" w:rsidRDefault="009B1B50" w:rsidP="00B52D1C">
            <w:pPr>
              <w:pStyle w:val="Default"/>
              <w:spacing w:befor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</w:t>
            </w:r>
          </w:p>
        </w:tc>
        <w:tc>
          <w:tcPr>
            <w:tcW w:w="4554" w:type="pct"/>
            <w:vAlign w:val="center"/>
          </w:tcPr>
          <w:p w14:paraId="3BC22182" w14:textId="5D300920" w:rsidR="009B1B50" w:rsidRDefault="00B52D1C" w:rsidP="00B52D1C">
            <w:pPr>
              <w:pStyle w:val="Default"/>
              <w:spacing w:before="0"/>
              <w:rPr>
                <w:rFonts w:ascii="Times New Roman" w:hAnsi="Times New Roman"/>
              </w:rPr>
            </w:pPr>
            <w:r w:rsidRPr="00F523AA">
              <w:rPr>
                <w:rFonts w:ascii="Times New Roman" w:hAnsi="Times New Roman"/>
                <w:szCs w:val="24"/>
              </w:rPr>
              <w:t>Reproduz música de fundo (ficheiro de áudio 1)</w:t>
            </w:r>
            <w:r>
              <w:rPr>
                <w:rFonts w:ascii="Times New Roman" w:hAnsi="Times New Roman"/>
                <w:szCs w:val="24"/>
              </w:rPr>
              <w:t>.</w:t>
            </w:r>
          </w:p>
        </w:tc>
      </w:tr>
      <w:tr w:rsidR="009B1B50" w:rsidRPr="00B52D1C" w14:paraId="5AB1C32A" w14:textId="77777777" w:rsidTr="00B52D1C">
        <w:trPr>
          <w:trHeight w:val="567"/>
        </w:trPr>
        <w:tc>
          <w:tcPr>
            <w:tcW w:w="446" w:type="pct"/>
            <w:vAlign w:val="center"/>
          </w:tcPr>
          <w:p w14:paraId="1DB9B8EC" w14:textId="1E64B9D9" w:rsidR="009B1B50" w:rsidRDefault="009B1B50" w:rsidP="00B52D1C">
            <w:pPr>
              <w:pStyle w:val="Default"/>
              <w:spacing w:befor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</w:t>
            </w:r>
          </w:p>
        </w:tc>
        <w:tc>
          <w:tcPr>
            <w:tcW w:w="4554" w:type="pct"/>
            <w:vAlign w:val="center"/>
          </w:tcPr>
          <w:p w14:paraId="78F7EFA7" w14:textId="0B834956" w:rsidR="009B1B50" w:rsidRDefault="00B52D1C" w:rsidP="00B52D1C">
            <w:pPr>
              <w:pStyle w:val="Default"/>
              <w:spacing w:before="0"/>
              <w:rPr>
                <w:rFonts w:ascii="Times New Roman" w:hAnsi="Times New Roman"/>
              </w:rPr>
            </w:pPr>
            <w:r w:rsidRPr="00F523AA">
              <w:rPr>
                <w:rFonts w:ascii="Times New Roman" w:hAnsi="Times New Roman"/>
                <w:szCs w:val="24"/>
              </w:rPr>
              <w:t>Reproduz música de fundo (ficheiro de áudio 2)</w:t>
            </w:r>
            <w:r>
              <w:rPr>
                <w:rFonts w:ascii="Times New Roman" w:hAnsi="Times New Roman"/>
                <w:szCs w:val="24"/>
              </w:rPr>
              <w:t>.</w:t>
            </w:r>
          </w:p>
        </w:tc>
      </w:tr>
      <w:tr w:rsidR="009B1B50" w:rsidRPr="00B52D1C" w14:paraId="2D56C7AB" w14:textId="77777777" w:rsidTr="00B52D1C">
        <w:trPr>
          <w:trHeight w:val="567"/>
        </w:trPr>
        <w:tc>
          <w:tcPr>
            <w:tcW w:w="446" w:type="pct"/>
            <w:vAlign w:val="center"/>
          </w:tcPr>
          <w:p w14:paraId="709918DE" w14:textId="193A7148" w:rsidR="009B1B50" w:rsidRDefault="009B1B50" w:rsidP="00B52D1C">
            <w:pPr>
              <w:pStyle w:val="Default"/>
              <w:spacing w:befor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</w:t>
            </w:r>
          </w:p>
        </w:tc>
        <w:tc>
          <w:tcPr>
            <w:tcW w:w="4554" w:type="pct"/>
            <w:vAlign w:val="center"/>
          </w:tcPr>
          <w:p w14:paraId="3C5BEB18" w14:textId="7B1C86A2" w:rsidR="009B1B50" w:rsidRDefault="00B52D1C" w:rsidP="00B52D1C">
            <w:pPr>
              <w:pStyle w:val="Default"/>
              <w:spacing w:before="0"/>
              <w:rPr>
                <w:rFonts w:ascii="Times New Roman" w:hAnsi="Times New Roman"/>
              </w:rPr>
            </w:pPr>
            <w:r w:rsidRPr="00F523AA">
              <w:rPr>
                <w:rFonts w:ascii="Times New Roman" w:hAnsi="Times New Roman"/>
                <w:szCs w:val="24"/>
              </w:rPr>
              <w:t>Mostra a imagem de fundo (ficheiro de imagem 0)</w:t>
            </w:r>
            <w:r>
              <w:rPr>
                <w:rFonts w:ascii="Times New Roman" w:hAnsi="Times New Roman"/>
                <w:szCs w:val="24"/>
              </w:rPr>
              <w:t>.</w:t>
            </w:r>
          </w:p>
        </w:tc>
      </w:tr>
      <w:tr w:rsidR="009B1B50" w:rsidRPr="00B52D1C" w14:paraId="461AB0B4" w14:textId="77777777" w:rsidTr="00B52D1C">
        <w:trPr>
          <w:trHeight w:val="567"/>
        </w:trPr>
        <w:tc>
          <w:tcPr>
            <w:tcW w:w="446" w:type="pct"/>
            <w:vAlign w:val="center"/>
          </w:tcPr>
          <w:p w14:paraId="7536BDB0" w14:textId="72189A84" w:rsidR="009B1B50" w:rsidRDefault="009B1B50" w:rsidP="00B52D1C">
            <w:pPr>
              <w:pStyle w:val="Default"/>
              <w:spacing w:befor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9</w:t>
            </w:r>
          </w:p>
        </w:tc>
        <w:tc>
          <w:tcPr>
            <w:tcW w:w="4554" w:type="pct"/>
            <w:vAlign w:val="center"/>
          </w:tcPr>
          <w:p w14:paraId="50180F95" w14:textId="670C9E4C" w:rsidR="009B1B50" w:rsidRDefault="00B52D1C" w:rsidP="00B52D1C">
            <w:pPr>
              <w:pStyle w:val="Default"/>
              <w:spacing w:before="0"/>
              <w:rPr>
                <w:rFonts w:ascii="Times New Roman" w:hAnsi="Times New Roman"/>
              </w:rPr>
            </w:pPr>
            <w:r w:rsidRPr="00F523AA">
              <w:rPr>
                <w:rFonts w:ascii="Times New Roman" w:hAnsi="Times New Roman"/>
                <w:szCs w:val="24"/>
              </w:rPr>
              <w:t>Mostra a imagem de fundo (ficheiro de imagem 1)</w:t>
            </w:r>
            <w:r>
              <w:rPr>
                <w:rFonts w:ascii="Times New Roman" w:hAnsi="Times New Roman"/>
                <w:szCs w:val="24"/>
              </w:rPr>
              <w:t>.</w:t>
            </w:r>
          </w:p>
        </w:tc>
      </w:tr>
      <w:tr w:rsidR="009B1B50" w:rsidRPr="00B52D1C" w14:paraId="0375EB07" w14:textId="77777777" w:rsidTr="00B52D1C">
        <w:trPr>
          <w:trHeight w:val="567"/>
        </w:trPr>
        <w:tc>
          <w:tcPr>
            <w:tcW w:w="446" w:type="pct"/>
            <w:vAlign w:val="center"/>
          </w:tcPr>
          <w:p w14:paraId="08F9C09C" w14:textId="34EC9F1B" w:rsidR="009B1B50" w:rsidRDefault="009B1B50" w:rsidP="00B52D1C">
            <w:pPr>
              <w:pStyle w:val="Default"/>
              <w:spacing w:befor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</w:t>
            </w:r>
          </w:p>
        </w:tc>
        <w:tc>
          <w:tcPr>
            <w:tcW w:w="4554" w:type="pct"/>
            <w:vAlign w:val="center"/>
          </w:tcPr>
          <w:p w14:paraId="705EE4A1" w14:textId="4C456F98" w:rsidR="009B1B50" w:rsidRDefault="00B52D1C" w:rsidP="00B52D1C">
            <w:pPr>
              <w:pStyle w:val="Default"/>
              <w:spacing w:before="0"/>
              <w:rPr>
                <w:rFonts w:ascii="Times New Roman" w:hAnsi="Times New Roman"/>
              </w:rPr>
            </w:pPr>
            <w:r w:rsidRPr="00F523AA">
              <w:rPr>
                <w:rFonts w:ascii="Times New Roman" w:hAnsi="Times New Roman"/>
                <w:szCs w:val="24"/>
              </w:rPr>
              <w:t>Mostra a imagem de fundo (ficheiro de imagem 2)</w:t>
            </w:r>
            <w:r>
              <w:rPr>
                <w:rFonts w:ascii="Times New Roman" w:hAnsi="Times New Roman"/>
                <w:szCs w:val="24"/>
              </w:rPr>
              <w:t>.</w:t>
            </w:r>
          </w:p>
        </w:tc>
      </w:tr>
      <w:tr w:rsidR="009B1B50" w:rsidRPr="00B52D1C" w14:paraId="3BA0B4AF" w14:textId="77777777" w:rsidTr="00B52D1C">
        <w:trPr>
          <w:trHeight w:val="567"/>
        </w:trPr>
        <w:tc>
          <w:tcPr>
            <w:tcW w:w="446" w:type="pct"/>
            <w:vAlign w:val="center"/>
          </w:tcPr>
          <w:p w14:paraId="5DC62CCE" w14:textId="74A0B109" w:rsidR="009B1B50" w:rsidRDefault="009B1B50" w:rsidP="00B52D1C">
            <w:pPr>
              <w:pStyle w:val="Default"/>
              <w:spacing w:befor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</w:t>
            </w:r>
          </w:p>
        </w:tc>
        <w:tc>
          <w:tcPr>
            <w:tcW w:w="4554" w:type="pct"/>
            <w:vAlign w:val="center"/>
          </w:tcPr>
          <w:p w14:paraId="16B1BCB2" w14:textId="21DFEF81" w:rsidR="009B1B50" w:rsidRDefault="00B52D1C" w:rsidP="00B52D1C">
            <w:pPr>
              <w:pStyle w:val="Default"/>
              <w:spacing w:before="0"/>
              <w:rPr>
                <w:rFonts w:ascii="Times New Roman" w:hAnsi="Times New Roman"/>
              </w:rPr>
            </w:pPr>
            <w:r w:rsidRPr="00F523AA">
              <w:rPr>
                <w:rFonts w:ascii="Times New Roman" w:hAnsi="Times New Roman"/>
                <w:szCs w:val="24"/>
              </w:rPr>
              <w:t>Mostra a imagem de fundo (ficheiro de imagem 3)</w:t>
            </w:r>
            <w:r>
              <w:rPr>
                <w:rFonts w:ascii="Times New Roman" w:hAnsi="Times New Roman"/>
                <w:szCs w:val="24"/>
              </w:rPr>
              <w:t>.</w:t>
            </w:r>
          </w:p>
        </w:tc>
      </w:tr>
      <w:tr w:rsidR="009B1B50" w:rsidRPr="00B52D1C" w14:paraId="10746F6C" w14:textId="77777777" w:rsidTr="00B52D1C">
        <w:trPr>
          <w:trHeight w:val="567"/>
        </w:trPr>
        <w:tc>
          <w:tcPr>
            <w:tcW w:w="446" w:type="pct"/>
            <w:vAlign w:val="center"/>
          </w:tcPr>
          <w:p w14:paraId="1F406402" w14:textId="53B4AB7E" w:rsidR="009B1B50" w:rsidRDefault="009B1B50" w:rsidP="00B52D1C">
            <w:pPr>
              <w:pStyle w:val="Default"/>
              <w:spacing w:befor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</w:t>
            </w:r>
          </w:p>
        </w:tc>
        <w:tc>
          <w:tcPr>
            <w:tcW w:w="4554" w:type="pct"/>
            <w:vAlign w:val="center"/>
          </w:tcPr>
          <w:p w14:paraId="044970AE" w14:textId="6D521E8F" w:rsidR="009B1B50" w:rsidRDefault="00B52D1C" w:rsidP="00B52D1C">
            <w:pPr>
              <w:pStyle w:val="Default"/>
              <w:spacing w:before="0"/>
              <w:rPr>
                <w:rFonts w:ascii="Times New Roman" w:hAnsi="Times New Roman"/>
              </w:rPr>
            </w:pPr>
            <w:r w:rsidRPr="00F523AA">
              <w:rPr>
                <w:rFonts w:ascii="Times New Roman" w:hAnsi="Times New Roman"/>
                <w:szCs w:val="24"/>
              </w:rPr>
              <w:t>Liga as duas animações simples (neve e luzes da árvore a piscar individualmente com uso de temporizador não bloqueante), reproduzindo uma música de fundo associada, específica da animação simples.</w:t>
            </w:r>
            <w:r>
              <w:rPr>
                <w:rFonts w:ascii="Times New Roman" w:hAnsi="Times New Roman"/>
                <w:szCs w:val="24"/>
              </w:rPr>
              <w:t xml:space="preserve"> Note-se que se esta animação estiver ativada e o utilizador carregar na tecla 2, para esconder a árvore, as luzes de </w:t>
            </w:r>
            <w:proofErr w:type="gramStart"/>
            <w:r>
              <w:rPr>
                <w:rFonts w:ascii="Times New Roman" w:hAnsi="Times New Roman"/>
                <w:szCs w:val="24"/>
              </w:rPr>
              <w:t>natal</w:t>
            </w:r>
            <w:proofErr w:type="gramEnd"/>
            <w:r>
              <w:rPr>
                <w:rFonts w:ascii="Times New Roman" w:hAnsi="Times New Roman"/>
                <w:szCs w:val="24"/>
              </w:rPr>
              <w:t xml:space="preserve"> param de piscar e são ocultadas também, não afetando a animação da neve, que continua a ser reproduzida até que se carregue na tecla D.</w:t>
            </w:r>
          </w:p>
        </w:tc>
      </w:tr>
      <w:tr w:rsidR="009B1B50" w:rsidRPr="00B52D1C" w14:paraId="7852A95E" w14:textId="77777777" w:rsidTr="00B52D1C">
        <w:trPr>
          <w:trHeight w:val="567"/>
        </w:trPr>
        <w:tc>
          <w:tcPr>
            <w:tcW w:w="446" w:type="pct"/>
            <w:vAlign w:val="center"/>
          </w:tcPr>
          <w:p w14:paraId="5DE33C27" w14:textId="5523D91D" w:rsidR="009B1B50" w:rsidRDefault="009B1B50" w:rsidP="00B52D1C">
            <w:pPr>
              <w:pStyle w:val="Default"/>
              <w:spacing w:befor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</w:t>
            </w:r>
          </w:p>
        </w:tc>
        <w:tc>
          <w:tcPr>
            <w:tcW w:w="4554" w:type="pct"/>
            <w:vAlign w:val="center"/>
          </w:tcPr>
          <w:p w14:paraId="71878DAA" w14:textId="68A8DC5B" w:rsidR="009B1B50" w:rsidRDefault="00B52D1C" w:rsidP="00B52D1C">
            <w:pPr>
              <w:pStyle w:val="Default"/>
              <w:spacing w:before="0"/>
              <w:rPr>
                <w:rFonts w:ascii="Times New Roman" w:hAnsi="Times New Roman"/>
              </w:rPr>
            </w:pPr>
            <w:r w:rsidRPr="00F523AA">
              <w:rPr>
                <w:rFonts w:ascii="Times New Roman" w:hAnsi="Times New Roman"/>
                <w:szCs w:val="24"/>
              </w:rPr>
              <w:t>Desliga a</w:t>
            </w:r>
            <w:r>
              <w:rPr>
                <w:rFonts w:ascii="Times New Roman" w:hAnsi="Times New Roman"/>
                <w:szCs w:val="24"/>
              </w:rPr>
              <w:t>s</w:t>
            </w:r>
            <w:r w:rsidRPr="00F523AA">
              <w:rPr>
                <w:rFonts w:ascii="Times New Roman" w:hAnsi="Times New Roman"/>
                <w:szCs w:val="24"/>
              </w:rPr>
              <w:t xml:space="preserve"> animaç</w:t>
            </w:r>
            <w:r>
              <w:rPr>
                <w:rFonts w:ascii="Times New Roman" w:hAnsi="Times New Roman"/>
                <w:szCs w:val="24"/>
              </w:rPr>
              <w:t>ões</w:t>
            </w:r>
            <w:r w:rsidRPr="00F523AA">
              <w:rPr>
                <w:rFonts w:ascii="Times New Roman" w:hAnsi="Times New Roman"/>
                <w:szCs w:val="24"/>
              </w:rPr>
              <w:t xml:space="preserve"> simples </w:t>
            </w:r>
            <w:r>
              <w:rPr>
                <w:rFonts w:ascii="Times New Roman" w:hAnsi="Times New Roman"/>
                <w:szCs w:val="24"/>
              </w:rPr>
              <w:t>ativadas pela tecla C</w:t>
            </w:r>
            <w:r w:rsidRPr="00F523AA">
              <w:rPr>
                <w:rFonts w:ascii="Times New Roman" w:hAnsi="Times New Roman"/>
                <w:szCs w:val="24"/>
              </w:rPr>
              <w:t xml:space="preserve"> (se desejar parar o som associado à animação, deve usar a tecla 4)</w:t>
            </w:r>
            <w:r>
              <w:rPr>
                <w:rFonts w:ascii="Times New Roman" w:hAnsi="Times New Roman"/>
                <w:szCs w:val="24"/>
              </w:rPr>
              <w:t>.</w:t>
            </w:r>
          </w:p>
        </w:tc>
      </w:tr>
      <w:tr w:rsidR="009B1B50" w:rsidRPr="00B52D1C" w14:paraId="1C7E1A37" w14:textId="77777777" w:rsidTr="00B52D1C">
        <w:trPr>
          <w:trHeight w:val="567"/>
        </w:trPr>
        <w:tc>
          <w:tcPr>
            <w:tcW w:w="446" w:type="pct"/>
            <w:vAlign w:val="center"/>
          </w:tcPr>
          <w:p w14:paraId="163869AC" w14:textId="5B4D0D4B" w:rsidR="009B1B50" w:rsidRDefault="009B1B50" w:rsidP="00B52D1C">
            <w:pPr>
              <w:pStyle w:val="Default"/>
              <w:spacing w:befor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</w:t>
            </w:r>
          </w:p>
        </w:tc>
        <w:tc>
          <w:tcPr>
            <w:tcW w:w="4554" w:type="pct"/>
            <w:vAlign w:val="center"/>
          </w:tcPr>
          <w:p w14:paraId="0D3A9BF7" w14:textId="1B99F342" w:rsidR="009B1B50" w:rsidRDefault="00B52D1C" w:rsidP="00B52D1C">
            <w:pPr>
              <w:pStyle w:val="Default"/>
              <w:spacing w:before="0"/>
              <w:rPr>
                <w:rFonts w:ascii="Times New Roman" w:hAnsi="Times New Roman"/>
              </w:rPr>
            </w:pPr>
            <w:r w:rsidRPr="00F523AA">
              <w:rPr>
                <w:rFonts w:ascii="Times New Roman" w:hAnsi="Times New Roman"/>
                <w:szCs w:val="24"/>
              </w:rPr>
              <w:t xml:space="preserve">Liga a animação complexa que move o letreiro </w:t>
            </w:r>
            <w:proofErr w:type="spellStart"/>
            <w:r w:rsidRPr="00A347C0">
              <w:rPr>
                <w:rFonts w:ascii="Times New Roman" w:hAnsi="Times New Roman"/>
                <w:i/>
                <w:iCs/>
                <w:szCs w:val="24"/>
              </w:rPr>
              <w:t>merry</w:t>
            </w:r>
            <w:proofErr w:type="spellEnd"/>
            <w:r w:rsidRPr="00A347C0">
              <w:rPr>
                <w:rFonts w:ascii="Times New Roman" w:hAnsi="Times New Roman"/>
                <w:i/>
                <w:iCs/>
                <w:szCs w:val="24"/>
              </w:rPr>
              <w:t xml:space="preserve"> </w:t>
            </w:r>
            <w:proofErr w:type="spellStart"/>
            <w:r w:rsidRPr="00A347C0">
              <w:rPr>
                <w:rFonts w:ascii="Times New Roman" w:hAnsi="Times New Roman"/>
                <w:i/>
                <w:iCs/>
                <w:szCs w:val="24"/>
              </w:rPr>
              <w:t>xmas</w:t>
            </w:r>
            <w:proofErr w:type="spellEnd"/>
            <w:r w:rsidRPr="00F523AA">
              <w:rPr>
                <w:rFonts w:ascii="Times New Roman" w:hAnsi="Times New Roman"/>
                <w:szCs w:val="24"/>
              </w:rPr>
              <w:t xml:space="preserve"> horizontalmente (ao mesmo tempo em que desativa as animações simples para melhor fluidez).</w:t>
            </w:r>
          </w:p>
        </w:tc>
      </w:tr>
      <w:tr w:rsidR="009B1B50" w:rsidRPr="00B52D1C" w14:paraId="63C368C6" w14:textId="77777777" w:rsidTr="00B52D1C">
        <w:trPr>
          <w:trHeight w:val="567"/>
        </w:trPr>
        <w:tc>
          <w:tcPr>
            <w:tcW w:w="446" w:type="pct"/>
            <w:vAlign w:val="center"/>
          </w:tcPr>
          <w:p w14:paraId="2CC06E66" w14:textId="3603D555" w:rsidR="009B1B50" w:rsidRDefault="009B1B50" w:rsidP="00B52D1C">
            <w:pPr>
              <w:pStyle w:val="Default"/>
              <w:spacing w:befor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F</w:t>
            </w:r>
          </w:p>
        </w:tc>
        <w:tc>
          <w:tcPr>
            <w:tcW w:w="4554" w:type="pct"/>
            <w:vAlign w:val="center"/>
          </w:tcPr>
          <w:p w14:paraId="6D57FE4B" w14:textId="487278DD" w:rsidR="009B1B50" w:rsidRDefault="00B52D1C" w:rsidP="00B52D1C">
            <w:pPr>
              <w:pStyle w:val="Default"/>
              <w:spacing w:before="0"/>
              <w:rPr>
                <w:rFonts w:ascii="Times New Roman" w:hAnsi="Times New Roman"/>
              </w:rPr>
            </w:pPr>
            <w:r w:rsidRPr="00F523AA">
              <w:rPr>
                <w:rFonts w:ascii="Times New Roman" w:hAnsi="Times New Roman"/>
                <w:szCs w:val="24"/>
              </w:rPr>
              <w:t>Desliga a animação complexa</w:t>
            </w:r>
            <w:r>
              <w:rPr>
                <w:rFonts w:ascii="Times New Roman" w:hAnsi="Times New Roman"/>
                <w:szCs w:val="24"/>
              </w:rPr>
              <w:t xml:space="preserve"> retornando o letreiro para a sua posição inicial.</w:t>
            </w:r>
          </w:p>
        </w:tc>
      </w:tr>
    </w:tbl>
    <w:p w14:paraId="1495475E" w14:textId="77777777" w:rsidR="00B83B0E" w:rsidRPr="00B83B0E" w:rsidRDefault="000B2020" w:rsidP="00B83B0E">
      <w:pPr>
        <w:pStyle w:val="Ttulo1"/>
        <w:numPr>
          <w:ilvl w:val="0"/>
          <w:numId w:val="16"/>
        </w:numPr>
        <w:rPr>
          <w:rFonts w:ascii="Times New Roman" w:hAnsi="Times New Roman"/>
          <w:b w:val="0"/>
          <w:bCs/>
          <w:sz w:val="24"/>
          <w:szCs w:val="24"/>
        </w:rPr>
      </w:pPr>
      <w:r w:rsidRPr="00B83B0E">
        <w:rPr>
          <w:rFonts w:ascii="Times New Roman" w:hAnsi="Times New Roman"/>
          <w:sz w:val="24"/>
          <w:szCs w:val="24"/>
        </w:rPr>
        <w:lastRenderedPageBreak/>
        <w:t>Comentários</w:t>
      </w:r>
    </w:p>
    <w:p w14:paraId="26BFF5C7" w14:textId="5828E5D7" w:rsidR="00B83B0E" w:rsidRDefault="00B83B0E" w:rsidP="00B83B0E">
      <w:pPr>
        <w:pStyle w:val="Ttulo1"/>
        <w:numPr>
          <w:ilvl w:val="1"/>
          <w:numId w:val="16"/>
        </w:numPr>
        <w:rPr>
          <w:rFonts w:ascii="Times New Roman" w:hAnsi="Times New Roman"/>
          <w:sz w:val="24"/>
          <w:szCs w:val="24"/>
        </w:rPr>
      </w:pPr>
      <w:r w:rsidRPr="00B83B0E">
        <w:rPr>
          <w:rFonts w:ascii="Times New Roman" w:hAnsi="Times New Roman"/>
          <w:sz w:val="24"/>
          <w:szCs w:val="24"/>
        </w:rPr>
        <w:t>Realizações</w:t>
      </w:r>
    </w:p>
    <w:p w14:paraId="66D7A0D6" w14:textId="534F03BE" w:rsidR="001A0E31" w:rsidRPr="001A0E31" w:rsidRDefault="001A0E31" w:rsidP="001A0E31">
      <w:pPr>
        <w:pStyle w:val="Default"/>
        <w:ind w:left="284"/>
        <w:rPr>
          <w:rFonts w:ascii="Times New Roman" w:hAnsi="Times New Roman"/>
        </w:rPr>
      </w:pPr>
      <w:r w:rsidRPr="001A0E31">
        <w:rPr>
          <w:rFonts w:ascii="Times New Roman" w:hAnsi="Times New Roman"/>
        </w:rPr>
        <w:t xml:space="preserve">O projeto atendeu </w:t>
      </w:r>
      <w:r w:rsidR="00B52D1C">
        <w:rPr>
          <w:rFonts w:ascii="Times New Roman" w:hAnsi="Times New Roman"/>
        </w:rPr>
        <w:t>a todos os</w:t>
      </w:r>
      <w:r w:rsidRPr="001A0E31">
        <w:rPr>
          <w:rFonts w:ascii="Times New Roman" w:hAnsi="Times New Roman"/>
        </w:rPr>
        <w:t xml:space="preserve"> </w:t>
      </w:r>
      <w:proofErr w:type="gramStart"/>
      <w:r w:rsidRPr="001A0E31">
        <w:rPr>
          <w:rFonts w:ascii="Times New Roman" w:hAnsi="Times New Roman"/>
        </w:rPr>
        <w:t xml:space="preserve">objetivos </w:t>
      </w:r>
      <w:r w:rsidR="00B52D1C">
        <w:rPr>
          <w:rFonts w:ascii="Times New Roman" w:hAnsi="Times New Roman"/>
        </w:rPr>
        <w:t xml:space="preserve"> das</w:t>
      </w:r>
      <w:proofErr w:type="gramEnd"/>
      <w:r w:rsidR="00B52D1C">
        <w:rPr>
          <w:rFonts w:ascii="Times New Roman" w:hAnsi="Times New Roman"/>
        </w:rPr>
        <w:t xml:space="preserve"> versões </w:t>
      </w:r>
      <w:r w:rsidRPr="001A0E31">
        <w:rPr>
          <w:rFonts w:ascii="Times New Roman" w:hAnsi="Times New Roman"/>
        </w:rPr>
        <w:t>V0, V1</w:t>
      </w:r>
      <w:r w:rsidR="00B52D1C">
        <w:rPr>
          <w:rFonts w:ascii="Times New Roman" w:hAnsi="Times New Roman"/>
        </w:rPr>
        <w:t xml:space="preserve"> e </w:t>
      </w:r>
      <w:r w:rsidRPr="001A0E31">
        <w:rPr>
          <w:rFonts w:ascii="Times New Roman" w:hAnsi="Times New Roman"/>
        </w:rPr>
        <w:t>V2</w:t>
      </w:r>
      <w:r w:rsidR="00B52D1C">
        <w:rPr>
          <w:rFonts w:ascii="Times New Roman" w:hAnsi="Times New Roman"/>
        </w:rPr>
        <w:t xml:space="preserve">, </w:t>
      </w:r>
      <w:r w:rsidRPr="001A0E31">
        <w:rPr>
          <w:rFonts w:ascii="Times New Roman" w:hAnsi="Times New Roman"/>
        </w:rPr>
        <w:t>descritos no enunciado, que incluem:</w:t>
      </w:r>
    </w:p>
    <w:p w14:paraId="794218C4" w14:textId="2384AAC5" w:rsidR="001A0E31" w:rsidRDefault="001A0E31" w:rsidP="001A0E31">
      <w:pPr>
        <w:pStyle w:val="Default"/>
        <w:numPr>
          <w:ilvl w:val="0"/>
          <w:numId w:val="35"/>
        </w:numPr>
        <w:rPr>
          <w:rFonts w:ascii="Times New Roman" w:hAnsi="Times New Roman"/>
        </w:rPr>
      </w:pPr>
      <w:r w:rsidRPr="001A0E31">
        <w:rPr>
          <w:rFonts w:ascii="Times New Roman" w:hAnsi="Times New Roman"/>
        </w:rPr>
        <w:t xml:space="preserve">Integração de </w:t>
      </w:r>
      <w:r w:rsidR="00A347C0">
        <w:rPr>
          <w:rFonts w:ascii="Times New Roman" w:hAnsi="Times New Roman"/>
        </w:rPr>
        <w:t xml:space="preserve">6 </w:t>
      </w:r>
      <w:r w:rsidRPr="001A0E31">
        <w:rPr>
          <w:rFonts w:ascii="Times New Roman" w:hAnsi="Times New Roman"/>
        </w:rPr>
        <w:t>elementos decorativos</w:t>
      </w:r>
      <w:r w:rsidR="00A347C0">
        <w:rPr>
          <w:rFonts w:ascii="Times New Roman" w:hAnsi="Times New Roman"/>
        </w:rPr>
        <w:t xml:space="preserve">, desenhados em </w:t>
      </w:r>
      <w:r w:rsidR="00A347C0" w:rsidRPr="00A347C0">
        <w:rPr>
          <w:rFonts w:ascii="Times New Roman" w:hAnsi="Times New Roman"/>
          <w:i/>
          <w:iCs/>
        </w:rPr>
        <w:t xml:space="preserve">pixel </w:t>
      </w:r>
      <w:proofErr w:type="spellStart"/>
      <w:r w:rsidR="00A347C0" w:rsidRPr="00A347C0">
        <w:rPr>
          <w:rFonts w:ascii="Times New Roman" w:hAnsi="Times New Roman"/>
          <w:i/>
          <w:iCs/>
        </w:rPr>
        <w:t>art</w:t>
      </w:r>
      <w:proofErr w:type="spellEnd"/>
      <w:r w:rsidR="00B52D1C">
        <w:rPr>
          <w:rFonts w:ascii="Times New Roman" w:hAnsi="Times New Roman"/>
        </w:rPr>
        <w:t xml:space="preserve"> </w:t>
      </w:r>
      <w:r w:rsidR="00A347C0">
        <w:rPr>
          <w:rFonts w:ascii="Times New Roman" w:hAnsi="Times New Roman"/>
        </w:rPr>
        <w:t>por nós:</w:t>
      </w:r>
    </w:p>
    <w:p w14:paraId="14DC4102" w14:textId="4A34DF9C" w:rsidR="00A347C0" w:rsidRDefault="00A347C0" w:rsidP="00D54168">
      <w:pPr>
        <w:pStyle w:val="Default"/>
        <w:numPr>
          <w:ilvl w:val="1"/>
          <w:numId w:val="35"/>
        </w:numPr>
        <w:spacing w:before="120"/>
        <w:ind w:left="1434" w:hanging="357"/>
        <w:rPr>
          <w:rFonts w:ascii="Times New Roman" w:hAnsi="Times New Roman"/>
        </w:rPr>
      </w:pPr>
      <w:r>
        <w:rPr>
          <w:rFonts w:ascii="Times New Roman" w:hAnsi="Times New Roman"/>
        </w:rPr>
        <w:t>Caixa de presente;</w:t>
      </w:r>
    </w:p>
    <w:p w14:paraId="04DD9E56" w14:textId="40182B35" w:rsidR="00A347C0" w:rsidRDefault="00A347C0" w:rsidP="00D54168">
      <w:pPr>
        <w:pStyle w:val="Default"/>
        <w:numPr>
          <w:ilvl w:val="1"/>
          <w:numId w:val="35"/>
        </w:numPr>
        <w:spacing w:before="120"/>
        <w:ind w:left="1434" w:hanging="357"/>
        <w:rPr>
          <w:rFonts w:ascii="Times New Roman" w:hAnsi="Times New Roman"/>
        </w:rPr>
      </w:pPr>
      <w:r>
        <w:rPr>
          <w:rFonts w:ascii="Times New Roman" w:hAnsi="Times New Roman"/>
        </w:rPr>
        <w:t>Pai natal;</w:t>
      </w:r>
    </w:p>
    <w:p w14:paraId="48DD5C5B" w14:textId="2D19B212" w:rsidR="00A347C0" w:rsidRDefault="00A347C0" w:rsidP="00D54168">
      <w:pPr>
        <w:pStyle w:val="Default"/>
        <w:numPr>
          <w:ilvl w:val="1"/>
          <w:numId w:val="35"/>
        </w:numPr>
        <w:spacing w:before="120"/>
        <w:ind w:left="1434" w:hanging="35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Árvore de </w:t>
      </w:r>
      <w:proofErr w:type="gramStart"/>
      <w:r>
        <w:rPr>
          <w:rFonts w:ascii="Times New Roman" w:hAnsi="Times New Roman"/>
        </w:rPr>
        <w:t>natal</w:t>
      </w:r>
      <w:proofErr w:type="gramEnd"/>
      <w:r w:rsidR="005258F4">
        <w:rPr>
          <w:rFonts w:ascii="Times New Roman" w:hAnsi="Times New Roman"/>
        </w:rPr>
        <w:t>;</w:t>
      </w:r>
    </w:p>
    <w:p w14:paraId="53716627" w14:textId="4DD11F4D" w:rsidR="00A347C0" w:rsidRDefault="00A347C0" w:rsidP="00D54168">
      <w:pPr>
        <w:pStyle w:val="Default"/>
        <w:numPr>
          <w:ilvl w:val="1"/>
          <w:numId w:val="35"/>
        </w:numPr>
        <w:spacing w:before="120"/>
        <w:ind w:left="1434" w:hanging="357"/>
        <w:rPr>
          <w:rFonts w:ascii="Times New Roman" w:hAnsi="Times New Roman"/>
          <w:i/>
          <w:iCs/>
        </w:rPr>
      </w:pPr>
      <w:r>
        <w:rPr>
          <w:rFonts w:ascii="Times New Roman" w:hAnsi="Times New Roman"/>
        </w:rPr>
        <w:t xml:space="preserve">Letreiro </w:t>
      </w:r>
      <w:r w:rsidRPr="00A347C0">
        <w:rPr>
          <w:rFonts w:ascii="Times New Roman" w:hAnsi="Times New Roman"/>
          <w:i/>
          <w:iCs/>
        </w:rPr>
        <w:t xml:space="preserve">Merry </w:t>
      </w:r>
      <w:proofErr w:type="spellStart"/>
      <w:r w:rsidRPr="00A347C0">
        <w:rPr>
          <w:rFonts w:ascii="Times New Roman" w:hAnsi="Times New Roman"/>
          <w:i/>
          <w:iCs/>
        </w:rPr>
        <w:t>xmas</w:t>
      </w:r>
      <w:proofErr w:type="spellEnd"/>
      <w:r w:rsidR="005258F4">
        <w:rPr>
          <w:rFonts w:ascii="Times New Roman" w:hAnsi="Times New Roman"/>
          <w:i/>
          <w:iCs/>
        </w:rPr>
        <w:t>;</w:t>
      </w:r>
    </w:p>
    <w:p w14:paraId="1993BE63" w14:textId="6AAAA0BD" w:rsidR="00A347C0" w:rsidRPr="00A347C0" w:rsidRDefault="00A347C0" w:rsidP="00D54168">
      <w:pPr>
        <w:pStyle w:val="Default"/>
        <w:numPr>
          <w:ilvl w:val="1"/>
          <w:numId w:val="35"/>
        </w:numPr>
        <w:spacing w:before="120"/>
        <w:ind w:left="1434" w:hanging="357"/>
        <w:rPr>
          <w:rFonts w:ascii="Times New Roman" w:hAnsi="Times New Roman"/>
          <w:i/>
          <w:iCs/>
        </w:rPr>
      </w:pPr>
      <w:r>
        <w:rPr>
          <w:rFonts w:ascii="Times New Roman" w:hAnsi="Times New Roman"/>
        </w:rPr>
        <w:t>Conjunto de 2 objetos diferentes para simular a neve a cair</w:t>
      </w:r>
      <w:r w:rsidR="005258F4">
        <w:rPr>
          <w:rFonts w:ascii="Times New Roman" w:hAnsi="Times New Roman"/>
        </w:rPr>
        <w:t>;</w:t>
      </w:r>
    </w:p>
    <w:p w14:paraId="3DDA3B26" w14:textId="2EE575B6" w:rsidR="00A347C0" w:rsidRPr="00A347C0" w:rsidRDefault="00A347C0" w:rsidP="00D54168">
      <w:pPr>
        <w:pStyle w:val="Default"/>
        <w:numPr>
          <w:ilvl w:val="1"/>
          <w:numId w:val="35"/>
        </w:numPr>
        <w:spacing w:before="120"/>
        <w:ind w:left="1434" w:hanging="357"/>
        <w:rPr>
          <w:rFonts w:ascii="Times New Roman" w:hAnsi="Times New Roman"/>
          <w:i/>
          <w:iCs/>
        </w:rPr>
      </w:pPr>
      <w:r>
        <w:rPr>
          <w:rFonts w:ascii="Times New Roman" w:hAnsi="Times New Roman"/>
        </w:rPr>
        <w:t>Conjunto de 2 objetos diferentes para simular luzes a trocar de cor</w:t>
      </w:r>
      <w:r w:rsidR="005258F4">
        <w:rPr>
          <w:rFonts w:ascii="Times New Roman" w:hAnsi="Times New Roman"/>
        </w:rPr>
        <w:t>.</w:t>
      </w:r>
    </w:p>
    <w:p w14:paraId="77BD0E09" w14:textId="7E940B97" w:rsidR="001A0E31" w:rsidRDefault="001A0E31" w:rsidP="001A0E31">
      <w:pPr>
        <w:pStyle w:val="Default"/>
        <w:numPr>
          <w:ilvl w:val="0"/>
          <w:numId w:val="35"/>
        </w:numPr>
        <w:rPr>
          <w:rFonts w:ascii="Times New Roman" w:hAnsi="Times New Roman"/>
        </w:rPr>
      </w:pPr>
      <w:r w:rsidRPr="001A0E31">
        <w:rPr>
          <w:rFonts w:ascii="Times New Roman" w:hAnsi="Times New Roman"/>
        </w:rPr>
        <w:t>Utilização de imagens de fundo apropriadas</w:t>
      </w:r>
      <w:r w:rsidR="00A347C0">
        <w:rPr>
          <w:rFonts w:ascii="Times New Roman" w:hAnsi="Times New Roman"/>
        </w:rPr>
        <w:t>:</w:t>
      </w:r>
    </w:p>
    <w:p w14:paraId="23595BC0" w14:textId="343695B3" w:rsidR="00A347C0" w:rsidRPr="001A0E31" w:rsidRDefault="00A347C0" w:rsidP="00A347C0">
      <w:pPr>
        <w:pStyle w:val="Default"/>
        <w:numPr>
          <w:ilvl w:val="1"/>
          <w:numId w:val="35"/>
        </w:numPr>
        <w:rPr>
          <w:rFonts w:ascii="Times New Roman" w:hAnsi="Times New Roman"/>
        </w:rPr>
      </w:pPr>
      <w:r>
        <w:rPr>
          <w:rFonts w:ascii="Times New Roman" w:hAnsi="Times New Roman"/>
        </w:rPr>
        <w:t>Foram disponibilizadas 4 imagens de fundo</w:t>
      </w:r>
      <w:r w:rsidR="005258F4">
        <w:rPr>
          <w:rFonts w:ascii="Times New Roman" w:hAnsi="Times New Roman"/>
        </w:rPr>
        <w:t>.</w:t>
      </w:r>
    </w:p>
    <w:p w14:paraId="2AD072C5" w14:textId="5629A10C" w:rsidR="001A0E31" w:rsidRDefault="001A0E31" w:rsidP="001A0E31">
      <w:pPr>
        <w:pStyle w:val="Default"/>
        <w:numPr>
          <w:ilvl w:val="0"/>
          <w:numId w:val="35"/>
        </w:numPr>
        <w:rPr>
          <w:rFonts w:ascii="Times New Roman" w:hAnsi="Times New Roman"/>
        </w:rPr>
      </w:pPr>
      <w:r w:rsidRPr="001A0E31">
        <w:rPr>
          <w:rFonts w:ascii="Times New Roman" w:hAnsi="Times New Roman"/>
        </w:rPr>
        <w:t>Implementação de animações simples e complexas</w:t>
      </w:r>
      <w:r w:rsidR="00382BD8">
        <w:rPr>
          <w:rFonts w:ascii="Times New Roman" w:hAnsi="Times New Roman"/>
        </w:rPr>
        <w:t xml:space="preserve"> com uso de temporizador e rotinas cooperativas/não bloqueantes</w:t>
      </w:r>
      <w:r w:rsidR="00A347C0">
        <w:rPr>
          <w:rFonts w:ascii="Times New Roman" w:hAnsi="Times New Roman"/>
        </w:rPr>
        <w:t>:</w:t>
      </w:r>
    </w:p>
    <w:p w14:paraId="07722FE8" w14:textId="59AD7894" w:rsidR="00A347C0" w:rsidRDefault="00A347C0" w:rsidP="00D54168">
      <w:pPr>
        <w:pStyle w:val="Default"/>
        <w:numPr>
          <w:ilvl w:val="1"/>
          <w:numId w:val="35"/>
        </w:numPr>
        <w:spacing w:before="120"/>
        <w:ind w:left="1434" w:hanging="35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Animação em que dois objetos (em duas </w:t>
      </w:r>
      <w:r w:rsidRPr="00A347C0">
        <w:rPr>
          <w:rFonts w:ascii="Times New Roman" w:hAnsi="Times New Roman"/>
          <w:i/>
          <w:iCs/>
        </w:rPr>
        <w:t xml:space="preserve">pixel </w:t>
      </w:r>
      <w:proofErr w:type="spellStart"/>
      <w:r w:rsidRPr="00A347C0">
        <w:rPr>
          <w:rFonts w:ascii="Times New Roman" w:hAnsi="Times New Roman"/>
          <w:i/>
          <w:iCs/>
        </w:rPr>
        <w:t>screens</w:t>
      </w:r>
      <w:proofErr w:type="spellEnd"/>
      <w:r>
        <w:rPr>
          <w:rFonts w:ascii="Times New Roman" w:hAnsi="Times New Roman"/>
        </w:rPr>
        <w:t xml:space="preserve"> diferentes) alternam a sua exibição, de forma temporizada, para dar o efeito de neve a cair;</w:t>
      </w:r>
    </w:p>
    <w:p w14:paraId="56BDDFA5" w14:textId="456A2ED2" w:rsidR="00A347C0" w:rsidRDefault="00A347C0" w:rsidP="00D54168">
      <w:pPr>
        <w:pStyle w:val="Default"/>
        <w:numPr>
          <w:ilvl w:val="1"/>
          <w:numId w:val="35"/>
        </w:numPr>
        <w:spacing w:before="120"/>
        <w:ind w:left="1434" w:hanging="35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Animação em que dois objetos (em duas </w:t>
      </w:r>
      <w:r w:rsidRPr="00A347C0">
        <w:rPr>
          <w:rFonts w:ascii="Times New Roman" w:hAnsi="Times New Roman"/>
          <w:i/>
          <w:iCs/>
        </w:rPr>
        <w:t xml:space="preserve">pixel </w:t>
      </w:r>
      <w:proofErr w:type="spellStart"/>
      <w:r w:rsidRPr="00A347C0">
        <w:rPr>
          <w:rFonts w:ascii="Times New Roman" w:hAnsi="Times New Roman"/>
          <w:i/>
          <w:iCs/>
        </w:rPr>
        <w:t>screens</w:t>
      </w:r>
      <w:proofErr w:type="spellEnd"/>
      <w:r>
        <w:rPr>
          <w:rFonts w:ascii="Times New Roman" w:hAnsi="Times New Roman"/>
        </w:rPr>
        <w:t xml:space="preserve"> diferentes) alternam a sua exibição, de forma temporizada, para dar o efeito de </w:t>
      </w:r>
      <w:r w:rsidR="005258F4">
        <w:rPr>
          <w:rFonts w:ascii="Times New Roman" w:hAnsi="Times New Roman"/>
        </w:rPr>
        <w:t>luzes a piscar e trocar de cor</w:t>
      </w:r>
      <w:r>
        <w:rPr>
          <w:rFonts w:ascii="Times New Roman" w:hAnsi="Times New Roman"/>
        </w:rPr>
        <w:t>;</w:t>
      </w:r>
    </w:p>
    <w:p w14:paraId="2F8FCE01" w14:textId="701F9D3C" w:rsidR="00A347C0" w:rsidRDefault="005258F4" w:rsidP="00D54168">
      <w:pPr>
        <w:pStyle w:val="Default"/>
        <w:numPr>
          <w:ilvl w:val="1"/>
          <w:numId w:val="35"/>
        </w:numPr>
        <w:spacing w:before="120"/>
        <w:ind w:left="1434" w:hanging="35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Animação complexa do letreiro </w:t>
      </w:r>
      <w:proofErr w:type="spellStart"/>
      <w:r w:rsidRPr="005258F4">
        <w:rPr>
          <w:rFonts w:ascii="Times New Roman" w:hAnsi="Times New Roman"/>
          <w:i/>
          <w:iCs/>
        </w:rPr>
        <w:t>merry</w:t>
      </w:r>
      <w:proofErr w:type="spellEnd"/>
      <w:r w:rsidRPr="005258F4">
        <w:rPr>
          <w:rFonts w:ascii="Times New Roman" w:hAnsi="Times New Roman"/>
          <w:i/>
          <w:iCs/>
        </w:rPr>
        <w:t xml:space="preserve"> </w:t>
      </w:r>
      <w:proofErr w:type="spellStart"/>
      <w:r w:rsidRPr="005258F4">
        <w:rPr>
          <w:rFonts w:ascii="Times New Roman" w:hAnsi="Times New Roman"/>
          <w:i/>
          <w:iCs/>
        </w:rPr>
        <w:t>xmas</w:t>
      </w:r>
      <w:proofErr w:type="spellEnd"/>
      <w:r>
        <w:rPr>
          <w:rFonts w:ascii="Times New Roman" w:hAnsi="Times New Roman"/>
          <w:i/>
          <w:iCs/>
        </w:rPr>
        <w:t xml:space="preserve">, </w:t>
      </w:r>
      <w:r>
        <w:rPr>
          <w:rFonts w:ascii="Times New Roman" w:hAnsi="Times New Roman"/>
        </w:rPr>
        <w:t xml:space="preserve">que </w:t>
      </w:r>
      <w:proofErr w:type="gramStart"/>
      <w:r>
        <w:rPr>
          <w:rFonts w:ascii="Times New Roman" w:hAnsi="Times New Roman"/>
        </w:rPr>
        <w:t>move-se</w:t>
      </w:r>
      <w:proofErr w:type="gramEnd"/>
      <w:r>
        <w:rPr>
          <w:rFonts w:ascii="Times New Roman" w:hAnsi="Times New Roman"/>
        </w:rPr>
        <w:t xml:space="preserve"> horizontalmente no ecrã, de forma temporizada;</w:t>
      </w:r>
    </w:p>
    <w:p w14:paraId="12B92DCE" w14:textId="35CB4C0C" w:rsidR="005258F4" w:rsidRPr="001A0E31" w:rsidRDefault="005258F4" w:rsidP="00D54168">
      <w:pPr>
        <w:pStyle w:val="Default"/>
        <w:numPr>
          <w:ilvl w:val="1"/>
          <w:numId w:val="35"/>
        </w:numPr>
        <w:spacing w:before="120"/>
        <w:ind w:left="1434" w:hanging="357"/>
        <w:rPr>
          <w:rFonts w:ascii="Times New Roman" w:hAnsi="Times New Roman"/>
        </w:rPr>
      </w:pPr>
      <w:r>
        <w:rPr>
          <w:rFonts w:ascii="Times New Roman" w:hAnsi="Times New Roman"/>
        </w:rPr>
        <w:t>Possibilidade de exibir ou ocultar os elementos decorativos através do teclado.</w:t>
      </w:r>
    </w:p>
    <w:p w14:paraId="19CFC104" w14:textId="3AAE69E0" w:rsidR="001A0E31" w:rsidRDefault="005258F4" w:rsidP="001A0E31">
      <w:pPr>
        <w:pStyle w:val="Default"/>
        <w:numPr>
          <w:ilvl w:val="0"/>
          <w:numId w:val="35"/>
        </w:numPr>
        <w:rPr>
          <w:rFonts w:ascii="Times New Roman" w:hAnsi="Times New Roman"/>
        </w:rPr>
      </w:pPr>
      <w:r>
        <w:rPr>
          <w:rFonts w:ascii="Times New Roman" w:hAnsi="Times New Roman"/>
        </w:rPr>
        <w:t>Efeitos sonoros:</w:t>
      </w:r>
    </w:p>
    <w:p w14:paraId="0B6AA1E2" w14:textId="6A6BFBE8" w:rsidR="005258F4" w:rsidRDefault="005258F4" w:rsidP="00D54168">
      <w:pPr>
        <w:pStyle w:val="Default"/>
        <w:numPr>
          <w:ilvl w:val="1"/>
          <w:numId w:val="35"/>
        </w:numPr>
        <w:spacing w:before="120"/>
        <w:ind w:left="1434" w:hanging="357"/>
        <w:rPr>
          <w:rFonts w:ascii="Times New Roman" w:hAnsi="Times New Roman"/>
        </w:rPr>
      </w:pPr>
      <w:r>
        <w:rPr>
          <w:rFonts w:ascii="Times New Roman" w:hAnsi="Times New Roman"/>
        </w:rPr>
        <w:t>Possibilidade de escolher 4 sons de fundo diferentes;</w:t>
      </w:r>
    </w:p>
    <w:p w14:paraId="6954551D" w14:textId="1B8CDA62" w:rsidR="005258F4" w:rsidRDefault="005258F4" w:rsidP="00D54168">
      <w:pPr>
        <w:pStyle w:val="Default"/>
        <w:numPr>
          <w:ilvl w:val="1"/>
          <w:numId w:val="35"/>
        </w:numPr>
        <w:spacing w:before="120"/>
        <w:ind w:left="1434" w:hanging="357"/>
        <w:rPr>
          <w:rFonts w:ascii="Times New Roman" w:hAnsi="Times New Roman"/>
        </w:rPr>
      </w:pPr>
      <w:r>
        <w:rPr>
          <w:rFonts w:ascii="Times New Roman" w:hAnsi="Times New Roman"/>
        </w:rPr>
        <w:t>Efeitos sonoros associados a cada elemento decorativo (são reproduzidos ao ocultar/exibir o objeto);</w:t>
      </w:r>
    </w:p>
    <w:p w14:paraId="1BA65061" w14:textId="44D00E65" w:rsidR="005258F4" w:rsidRDefault="005258F4" w:rsidP="00D54168">
      <w:pPr>
        <w:pStyle w:val="Default"/>
        <w:numPr>
          <w:ilvl w:val="1"/>
          <w:numId w:val="35"/>
        </w:numPr>
        <w:spacing w:before="120"/>
        <w:ind w:left="1434" w:hanging="35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Som de fundo exclusivo reproduzido apenas quando é iniciada a animação da neve e das luzes de </w:t>
      </w:r>
      <w:proofErr w:type="gramStart"/>
      <w:r>
        <w:rPr>
          <w:rFonts w:ascii="Times New Roman" w:hAnsi="Times New Roman"/>
        </w:rPr>
        <w:t>natal</w:t>
      </w:r>
      <w:proofErr w:type="gramEnd"/>
      <w:r>
        <w:rPr>
          <w:rFonts w:ascii="Times New Roman" w:hAnsi="Times New Roman"/>
        </w:rPr>
        <w:t>.</w:t>
      </w:r>
    </w:p>
    <w:p w14:paraId="2EC3C452" w14:textId="553BC04E" w:rsidR="005258F4" w:rsidRDefault="005258F4" w:rsidP="005258F4">
      <w:pPr>
        <w:pStyle w:val="Default"/>
        <w:numPr>
          <w:ilvl w:val="0"/>
          <w:numId w:val="35"/>
        </w:numPr>
        <w:rPr>
          <w:rFonts w:ascii="Times New Roman" w:hAnsi="Times New Roman"/>
        </w:rPr>
      </w:pPr>
      <w:r>
        <w:rPr>
          <w:rFonts w:ascii="Times New Roman" w:hAnsi="Times New Roman"/>
        </w:rPr>
        <w:t>Teclado:</w:t>
      </w:r>
    </w:p>
    <w:p w14:paraId="60FDE830" w14:textId="0F8D20F8" w:rsidR="005258F4" w:rsidRPr="005258F4" w:rsidRDefault="005258F4" w:rsidP="005258F4">
      <w:pPr>
        <w:pStyle w:val="Default"/>
        <w:numPr>
          <w:ilvl w:val="1"/>
          <w:numId w:val="35"/>
        </w:numPr>
        <w:rPr>
          <w:rFonts w:ascii="Times New Roman" w:hAnsi="Times New Roman"/>
        </w:rPr>
      </w:pPr>
      <w:r>
        <w:rPr>
          <w:rFonts w:ascii="Times New Roman" w:hAnsi="Times New Roman"/>
        </w:rPr>
        <w:t>Teclado completamente funcional, com as funcionalidades já descritas na subsecção 3.3.</w:t>
      </w:r>
    </w:p>
    <w:p w14:paraId="4D96AA03" w14:textId="77777777" w:rsidR="008D7CF7" w:rsidRDefault="001A0E31" w:rsidP="00545F8C">
      <w:pPr>
        <w:pStyle w:val="Default"/>
        <w:ind w:left="284" w:firstLine="436"/>
        <w:rPr>
          <w:rFonts w:ascii="Times New Roman" w:hAnsi="Times New Roman"/>
        </w:rPr>
      </w:pPr>
      <w:r w:rsidRPr="001A0E31">
        <w:rPr>
          <w:rFonts w:ascii="Times New Roman" w:hAnsi="Times New Roman"/>
        </w:rPr>
        <w:lastRenderedPageBreak/>
        <w:t xml:space="preserve">Todos os elementos especificados no manual de utilizador funcionam conforme esperado, evidenciando uma integração bem-sucedida entre o código </w:t>
      </w:r>
      <w:proofErr w:type="spellStart"/>
      <w:r w:rsidRPr="001A0E31">
        <w:rPr>
          <w:rFonts w:ascii="Times New Roman" w:hAnsi="Times New Roman"/>
        </w:rPr>
        <w:t>Assembly</w:t>
      </w:r>
      <w:proofErr w:type="spellEnd"/>
      <w:r w:rsidRPr="001A0E31">
        <w:rPr>
          <w:rFonts w:ascii="Times New Roman" w:hAnsi="Times New Roman"/>
        </w:rPr>
        <w:t xml:space="preserve"> e os periféricos simulados.</w:t>
      </w:r>
      <w:r w:rsidR="00545F8C">
        <w:rPr>
          <w:rFonts w:ascii="Times New Roman" w:hAnsi="Times New Roman"/>
        </w:rPr>
        <w:t xml:space="preserve"> </w:t>
      </w:r>
    </w:p>
    <w:p w14:paraId="6676627B" w14:textId="42907AA1" w:rsidR="008D7CF7" w:rsidRDefault="008D7CF7" w:rsidP="00545F8C">
      <w:pPr>
        <w:pStyle w:val="Default"/>
        <w:ind w:left="284" w:firstLine="436"/>
        <w:rPr>
          <w:rFonts w:ascii="Times New Roman" w:hAnsi="Times New Roman"/>
        </w:rPr>
      </w:pPr>
      <w:r>
        <w:rPr>
          <w:rFonts w:ascii="Times New Roman" w:hAnsi="Times New Roman"/>
        </w:rPr>
        <w:t xml:space="preserve">No código </w:t>
      </w:r>
      <w:proofErr w:type="spellStart"/>
      <w:r>
        <w:rPr>
          <w:rFonts w:ascii="Times New Roman" w:hAnsi="Times New Roman"/>
        </w:rPr>
        <w:t>Assembly</w:t>
      </w:r>
      <w:proofErr w:type="spellEnd"/>
      <w:r>
        <w:rPr>
          <w:rFonts w:ascii="Times New Roman" w:hAnsi="Times New Roman"/>
        </w:rPr>
        <w:t>,</w:t>
      </w:r>
      <w:r w:rsidR="00545F8C">
        <w:rPr>
          <w:rFonts w:ascii="Times New Roman" w:hAnsi="Times New Roman"/>
        </w:rPr>
        <w:t xml:space="preserve"> utilizamos rotinas cooperativas genéricas, sempre que possível, para uma melhor eficiência, modularização e reutilização de código</w:t>
      </w:r>
      <w:r>
        <w:rPr>
          <w:rFonts w:ascii="Times New Roman" w:hAnsi="Times New Roman"/>
        </w:rPr>
        <w:t>.</w:t>
      </w:r>
    </w:p>
    <w:p w14:paraId="6D1B2F04" w14:textId="3E148B0F" w:rsidR="008D7CF7" w:rsidRDefault="008D7CF7" w:rsidP="008D7CF7">
      <w:pPr>
        <w:pStyle w:val="Default"/>
        <w:ind w:left="284" w:firstLine="436"/>
        <w:rPr>
          <w:rFonts w:ascii="Times New Roman" w:hAnsi="Times New Roman"/>
        </w:rPr>
      </w:pPr>
      <w:r>
        <w:rPr>
          <w:rFonts w:ascii="Times New Roman" w:hAnsi="Times New Roman"/>
        </w:rPr>
        <w:t>A rotina para deteção das teclas do teclado faz</w:t>
      </w:r>
      <w:r w:rsidRPr="008D7CF7">
        <w:rPr>
          <w:rFonts w:ascii="Times New Roman" w:hAnsi="Times New Roman"/>
        </w:rPr>
        <w:t xml:space="preserve"> o varrimento em ciclo das quatro linhas do teclado e detet</w:t>
      </w:r>
      <w:r>
        <w:rPr>
          <w:rFonts w:ascii="Times New Roman" w:hAnsi="Times New Roman"/>
        </w:rPr>
        <w:t>a</w:t>
      </w:r>
      <w:r w:rsidRPr="008D7CF7">
        <w:rPr>
          <w:rFonts w:ascii="Times New Roman" w:hAnsi="Times New Roman"/>
        </w:rPr>
        <w:t xml:space="preserve"> a tecla premida, obtendo o seu valor hexadecimal (0 a FH), em vez dos valores separados da linha e coluna</w:t>
      </w:r>
      <w:r>
        <w:rPr>
          <w:rFonts w:ascii="Times New Roman" w:hAnsi="Times New Roman"/>
        </w:rPr>
        <w:t xml:space="preserve"> (que havia sido a nossa primeira implementação)</w:t>
      </w:r>
      <w:r w:rsidRPr="008D7CF7">
        <w:rPr>
          <w:rFonts w:ascii="Times New Roman" w:hAnsi="Times New Roman"/>
        </w:rPr>
        <w:t>.</w:t>
      </w:r>
    </w:p>
    <w:p w14:paraId="5E90E4FC" w14:textId="50BF31E4" w:rsidR="00545F8C" w:rsidRDefault="008D7CF7" w:rsidP="00545F8C">
      <w:pPr>
        <w:pStyle w:val="Default"/>
        <w:ind w:left="284" w:firstLine="436"/>
        <w:rPr>
          <w:rFonts w:ascii="Times New Roman" w:hAnsi="Times New Roman"/>
        </w:rPr>
      </w:pPr>
      <w:r>
        <w:rPr>
          <w:rFonts w:ascii="Times New Roman" w:hAnsi="Times New Roman"/>
        </w:rPr>
        <w:t>Para uma melhor organização e documentação temos o código todo comentado e separado, visualmente, por separadores horizontais. Além disso, usamos o GitHub como ferramenta de trabalho colaborativo para potencializar o trabalho em equipa.</w:t>
      </w:r>
    </w:p>
    <w:p w14:paraId="42682DA0" w14:textId="43D12092" w:rsidR="00545F8C" w:rsidRDefault="00545F8C" w:rsidP="00545F8C">
      <w:pPr>
        <w:pStyle w:val="Ttulo1"/>
        <w:numPr>
          <w:ilvl w:val="1"/>
          <w:numId w:val="16"/>
        </w:numPr>
        <w:tabs>
          <w:tab w:val="num" w:pos="1080"/>
        </w:tabs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Limitações</w:t>
      </w:r>
    </w:p>
    <w:p w14:paraId="5266ED79" w14:textId="22B8B5B9" w:rsidR="001A0E31" w:rsidRPr="001A0E31" w:rsidRDefault="00545F8C" w:rsidP="00D54168">
      <w:pPr>
        <w:pStyle w:val="Default"/>
        <w:ind w:left="284" w:firstLine="436"/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 w:rsidR="001A0E31" w:rsidRPr="001A0E31">
        <w:rPr>
          <w:rFonts w:ascii="Times New Roman" w:hAnsi="Times New Roman"/>
        </w:rPr>
        <w:t>pesar do sucesso alcançado, algumas funcionalidades que poderiam elevar o nível técnico e a interatividade do projeto não foram implementadas devido a restrições de tempo</w:t>
      </w:r>
      <w:r w:rsidR="005258F4">
        <w:rPr>
          <w:rFonts w:ascii="Times New Roman" w:hAnsi="Times New Roman"/>
        </w:rPr>
        <w:t xml:space="preserve"> ou limitação do simulado</w:t>
      </w:r>
      <w:r w:rsidR="00A7381A">
        <w:rPr>
          <w:rFonts w:ascii="Times New Roman" w:hAnsi="Times New Roman"/>
        </w:rPr>
        <w:t>r</w:t>
      </w:r>
      <w:r w:rsidR="005258F4">
        <w:rPr>
          <w:rFonts w:ascii="Times New Roman" w:hAnsi="Times New Roman"/>
        </w:rPr>
        <w:t>/compo</w:t>
      </w:r>
      <w:r w:rsidR="00D54168">
        <w:rPr>
          <w:rFonts w:ascii="Times New Roman" w:hAnsi="Times New Roman"/>
        </w:rPr>
        <w:t>n</w:t>
      </w:r>
      <w:r w:rsidR="005258F4">
        <w:rPr>
          <w:rFonts w:ascii="Times New Roman" w:hAnsi="Times New Roman"/>
        </w:rPr>
        <w:t>ente</w:t>
      </w:r>
      <w:r w:rsidR="001A0E31" w:rsidRPr="001A0E31">
        <w:rPr>
          <w:rFonts w:ascii="Times New Roman" w:hAnsi="Times New Roman"/>
        </w:rPr>
        <w:t>. Entre elas:</w:t>
      </w:r>
    </w:p>
    <w:p w14:paraId="5BD79E9B" w14:textId="77DE562A" w:rsidR="00A7381A" w:rsidRDefault="00D54168" w:rsidP="00545F8C">
      <w:pPr>
        <w:pStyle w:val="Default"/>
        <w:numPr>
          <w:ilvl w:val="0"/>
          <w:numId w:val="36"/>
        </w:numPr>
        <w:rPr>
          <w:rFonts w:ascii="Times New Roman" w:hAnsi="Times New Roman"/>
        </w:rPr>
      </w:pPr>
      <w:r w:rsidRPr="00545F8C">
        <w:rPr>
          <w:rFonts w:ascii="Times New Roman" w:hAnsi="Times New Roman"/>
          <w:b/>
          <w:bCs/>
        </w:rPr>
        <w:t>Maior controlo da execução dos sons de fundo</w:t>
      </w:r>
      <w:r>
        <w:rPr>
          <w:rFonts w:ascii="Times New Roman" w:hAnsi="Times New Roman"/>
        </w:rPr>
        <w:t>: i</w:t>
      </w:r>
      <w:r w:rsidR="005258F4">
        <w:rPr>
          <w:rFonts w:ascii="Times New Roman" w:hAnsi="Times New Roman"/>
        </w:rPr>
        <w:t>nicialmente pretendia-se que a funcionalidade de reproduzir um som de fundo (teclas 5, 6, e 7), primeiro parasse um som de fundo que já estava a ser reproduzido anteriormente, para então iniciar a reprodução do novo som de fundo, correspondente à tecla carregada</w:t>
      </w:r>
      <w:r>
        <w:rPr>
          <w:rFonts w:ascii="Times New Roman" w:hAnsi="Times New Roman"/>
        </w:rPr>
        <w:t>.</w:t>
      </w:r>
      <w:r w:rsidR="005258F4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N</w:t>
      </w:r>
      <w:r w:rsidR="005258F4">
        <w:rPr>
          <w:rFonts w:ascii="Times New Roman" w:hAnsi="Times New Roman"/>
        </w:rPr>
        <w:t>o entanto</w:t>
      </w:r>
      <w:r>
        <w:rPr>
          <w:rFonts w:ascii="Times New Roman" w:hAnsi="Times New Roman"/>
        </w:rPr>
        <w:t>,</w:t>
      </w:r>
      <w:r w:rsidR="005258F4">
        <w:rPr>
          <w:rFonts w:ascii="Times New Roman" w:hAnsi="Times New Roman"/>
        </w:rPr>
        <w:t xml:space="preserve"> os comandos do </w:t>
      </w:r>
      <w:proofErr w:type="spellStart"/>
      <w:r w:rsidR="005258F4">
        <w:rPr>
          <w:rFonts w:ascii="Times New Roman" w:hAnsi="Times New Roman"/>
        </w:rPr>
        <w:t>MediaCenter</w:t>
      </w:r>
      <w:proofErr w:type="spellEnd"/>
      <w:r w:rsidR="005258F4">
        <w:rPr>
          <w:rFonts w:ascii="Times New Roman" w:hAnsi="Times New Roman"/>
        </w:rPr>
        <w:t xml:space="preserve"> para parar a reprodução de um som específico ou de todos sons (66H e 68H, respetivamente), mostraram-se problemáticos, pelo que </w:t>
      </w:r>
      <w:r>
        <w:rPr>
          <w:rFonts w:ascii="Times New Roman" w:hAnsi="Times New Roman"/>
        </w:rPr>
        <w:t>se optou</w:t>
      </w:r>
      <w:r w:rsidR="005258F4">
        <w:rPr>
          <w:rFonts w:ascii="Times New Roman" w:hAnsi="Times New Roman"/>
        </w:rPr>
        <w:t xml:space="preserve"> por não parar a reprodução de um som atual</w:t>
      </w:r>
      <w:r>
        <w:rPr>
          <w:rFonts w:ascii="Times New Roman" w:hAnsi="Times New Roman"/>
        </w:rPr>
        <w:t xml:space="preserve"> automaticamente</w:t>
      </w:r>
      <w:r w:rsidR="005258F4">
        <w:rPr>
          <w:rFonts w:ascii="Times New Roman" w:hAnsi="Times New Roman"/>
        </w:rPr>
        <w:t>, cabendo ao utilizador fazê-lo com a tecla 4</w:t>
      </w:r>
      <w:r>
        <w:rPr>
          <w:rFonts w:ascii="Times New Roman" w:hAnsi="Times New Roman"/>
        </w:rPr>
        <w:t xml:space="preserve"> (ou então terá os sons a serem reproduzidos simultaneamente).</w:t>
      </w:r>
    </w:p>
    <w:p w14:paraId="3CF5F2BC" w14:textId="6117A027" w:rsidR="00A7381A" w:rsidRPr="00A7381A" w:rsidRDefault="00A7381A" w:rsidP="00545F8C">
      <w:pPr>
        <w:pStyle w:val="Default"/>
        <w:numPr>
          <w:ilvl w:val="0"/>
          <w:numId w:val="36"/>
        </w:numPr>
        <w:rPr>
          <w:rFonts w:ascii="Times New Roman" w:hAnsi="Times New Roman"/>
        </w:rPr>
      </w:pPr>
      <w:r w:rsidRPr="00545F8C">
        <w:rPr>
          <w:rFonts w:ascii="Times New Roman" w:hAnsi="Times New Roman"/>
          <w:b/>
          <w:bCs/>
        </w:rPr>
        <w:t>Fluidez das ações das teclas quando usadas como interruptor</w:t>
      </w:r>
      <w:r>
        <w:rPr>
          <w:rFonts w:ascii="Times New Roman" w:hAnsi="Times New Roman"/>
        </w:rPr>
        <w:t>: notamos que ao utilizar as teclas do teclado como um interruptor para ligar/desligar alguma animação ou objeto consoante o seu estado atual, este tem tendência a piscar e o controlo acaba por não ser muito preciso, como acontece com as teclas 0, 1, 2 e 3. Enfrentamos este mesmo problema com as animações simples, quando tínhamos teclas distintas para controlar a animação da neve e das luzes (a tecla C ligava/desligava a neve e a D as luzes), por isso optamos por usar uma tecla para ativar a animação de ambas e outra para desliga-las, tendo assim o problema ficado resolvido para as animações.</w:t>
      </w:r>
    </w:p>
    <w:p w14:paraId="51B12953" w14:textId="0F9B839C" w:rsidR="001A0E31" w:rsidRPr="001A0E31" w:rsidRDefault="001A0E31" w:rsidP="00545F8C">
      <w:pPr>
        <w:pStyle w:val="Default"/>
        <w:numPr>
          <w:ilvl w:val="0"/>
          <w:numId w:val="36"/>
        </w:numPr>
        <w:rPr>
          <w:rFonts w:ascii="Times New Roman" w:hAnsi="Times New Roman"/>
        </w:rPr>
      </w:pPr>
      <w:r w:rsidRPr="00545F8C">
        <w:rPr>
          <w:rFonts w:ascii="Times New Roman" w:hAnsi="Times New Roman"/>
          <w:b/>
          <w:bCs/>
        </w:rPr>
        <w:t>Execução baseada em processos cooperativos</w:t>
      </w:r>
      <w:r w:rsidR="00382BD8" w:rsidRPr="00545F8C">
        <w:rPr>
          <w:rFonts w:ascii="Times New Roman" w:hAnsi="Times New Roman"/>
          <w:b/>
          <w:bCs/>
        </w:rPr>
        <w:t xml:space="preserve"> e mecanismo de interrupções</w:t>
      </w:r>
      <w:r w:rsidRPr="001A0E31">
        <w:rPr>
          <w:rFonts w:ascii="Times New Roman" w:hAnsi="Times New Roman"/>
        </w:rPr>
        <w:t xml:space="preserve">: </w:t>
      </w:r>
      <w:r w:rsidR="00D54168">
        <w:rPr>
          <w:rFonts w:ascii="Times New Roman" w:hAnsi="Times New Roman"/>
        </w:rPr>
        <w:t>u</w:t>
      </w:r>
      <w:r w:rsidRPr="001A0E31">
        <w:rPr>
          <w:rFonts w:ascii="Times New Roman" w:hAnsi="Times New Roman"/>
        </w:rPr>
        <w:t xml:space="preserve">ma abordagem que permitiria uma gestão mais eficiente das animações </w:t>
      </w:r>
      <w:r w:rsidR="00D54168">
        <w:rPr>
          <w:rFonts w:ascii="Times New Roman" w:hAnsi="Times New Roman"/>
        </w:rPr>
        <w:t>simultâneas (especialmente animações complexas)</w:t>
      </w:r>
      <w:r w:rsidRPr="001A0E31">
        <w:rPr>
          <w:rFonts w:ascii="Times New Roman" w:hAnsi="Times New Roman"/>
        </w:rPr>
        <w:t>.</w:t>
      </w:r>
    </w:p>
    <w:p w14:paraId="148B4459" w14:textId="49219561" w:rsidR="001A0E31" w:rsidRDefault="00D54168" w:rsidP="00545F8C">
      <w:pPr>
        <w:pStyle w:val="Default"/>
        <w:numPr>
          <w:ilvl w:val="0"/>
          <w:numId w:val="36"/>
        </w:numPr>
        <w:rPr>
          <w:rFonts w:ascii="Times New Roman" w:hAnsi="Times New Roman"/>
        </w:rPr>
      </w:pPr>
      <w:r w:rsidRPr="00545F8C">
        <w:rPr>
          <w:rFonts w:ascii="Times New Roman" w:hAnsi="Times New Roman"/>
          <w:b/>
          <w:bCs/>
        </w:rPr>
        <w:t xml:space="preserve">Uso de </w:t>
      </w:r>
      <w:r w:rsidR="00545F8C">
        <w:rPr>
          <w:rFonts w:ascii="Times New Roman" w:hAnsi="Times New Roman"/>
          <w:b/>
          <w:bCs/>
        </w:rPr>
        <w:t>i</w:t>
      </w:r>
      <w:r w:rsidR="001A0E31" w:rsidRPr="00545F8C">
        <w:rPr>
          <w:rFonts w:ascii="Times New Roman" w:hAnsi="Times New Roman"/>
          <w:b/>
          <w:bCs/>
        </w:rPr>
        <w:t>ndicação da cena atual e da tecla pressionada</w:t>
      </w:r>
      <w:r w:rsidR="001A0E31" w:rsidRPr="001A0E31">
        <w:rPr>
          <w:rFonts w:ascii="Times New Roman" w:hAnsi="Times New Roman"/>
        </w:rPr>
        <w:t xml:space="preserve">: </w:t>
      </w:r>
      <w:r w:rsidR="00382BD8">
        <w:rPr>
          <w:rFonts w:ascii="Times New Roman" w:hAnsi="Times New Roman"/>
        </w:rPr>
        <w:t>u</w:t>
      </w:r>
      <w:r w:rsidR="001A0E31" w:rsidRPr="001A0E31">
        <w:rPr>
          <w:rFonts w:ascii="Times New Roman" w:hAnsi="Times New Roman"/>
        </w:rPr>
        <w:t>m display informativo que melhoraria a usabilidade e tornaria o projeto mais intuitivo.</w:t>
      </w:r>
    </w:p>
    <w:p w14:paraId="47B45336" w14:textId="5CB687D5" w:rsidR="00D54168" w:rsidRPr="001A0E31" w:rsidRDefault="00382BD8" w:rsidP="00545F8C">
      <w:pPr>
        <w:pStyle w:val="Default"/>
        <w:numPr>
          <w:ilvl w:val="0"/>
          <w:numId w:val="36"/>
        </w:numPr>
        <w:rPr>
          <w:rFonts w:ascii="Times New Roman" w:hAnsi="Times New Roman"/>
        </w:rPr>
      </w:pPr>
      <w:r w:rsidRPr="00545F8C">
        <w:rPr>
          <w:rFonts w:ascii="Times New Roman" w:hAnsi="Times New Roman"/>
          <w:b/>
          <w:bCs/>
        </w:rPr>
        <w:lastRenderedPageBreak/>
        <w:t>Múltiplas cenas e animação em dois eixos</w:t>
      </w:r>
      <w:r w:rsidR="00D54168">
        <w:rPr>
          <w:rFonts w:ascii="Times New Roman" w:hAnsi="Times New Roman"/>
        </w:rPr>
        <w:t>:</w:t>
      </w:r>
      <w:r>
        <w:rPr>
          <w:rFonts w:ascii="Times New Roman" w:hAnsi="Times New Roman"/>
        </w:rPr>
        <w:t xml:space="preserve"> vitrine com três cenas festivas diferentes, pelo menos 10 objetos e animação complexa com movimento em dois eixos.</w:t>
      </w:r>
    </w:p>
    <w:p w14:paraId="5F0B5732" w14:textId="1FFCC368" w:rsidR="00F20A38" w:rsidRPr="001A0E31" w:rsidRDefault="00B83B0E" w:rsidP="008D7CF7">
      <w:pPr>
        <w:pStyle w:val="Ttulo1"/>
        <w:numPr>
          <w:ilvl w:val="1"/>
          <w:numId w:val="16"/>
        </w:numPr>
        <w:rPr>
          <w:rFonts w:ascii="Times New Roman" w:hAnsi="Times New Roman"/>
          <w:sz w:val="24"/>
          <w:szCs w:val="24"/>
        </w:rPr>
      </w:pPr>
      <w:r w:rsidRPr="00B83B0E">
        <w:rPr>
          <w:rFonts w:ascii="Times New Roman" w:hAnsi="Times New Roman"/>
          <w:sz w:val="24"/>
          <w:szCs w:val="24"/>
        </w:rPr>
        <w:t>Sugestões de Melhorias</w:t>
      </w:r>
    </w:p>
    <w:p w14:paraId="4411B4E9" w14:textId="2DF91F82" w:rsidR="00F20A38" w:rsidRPr="00F20A38" w:rsidRDefault="00F20A38" w:rsidP="008D7CF7">
      <w:pPr>
        <w:pStyle w:val="Default"/>
        <w:numPr>
          <w:ilvl w:val="2"/>
          <w:numId w:val="16"/>
        </w:numPr>
        <w:rPr>
          <w:rFonts w:ascii="Times New Roman" w:hAnsi="Times New Roman"/>
          <w:b/>
          <w:bCs/>
          <w:szCs w:val="24"/>
        </w:rPr>
      </w:pPr>
      <w:r w:rsidRPr="00F20A38">
        <w:rPr>
          <w:rFonts w:ascii="Times New Roman" w:hAnsi="Times New Roman"/>
          <w:b/>
          <w:bCs/>
          <w:szCs w:val="24"/>
        </w:rPr>
        <w:t>Implementação de Interrupções e Processos</w:t>
      </w:r>
    </w:p>
    <w:p w14:paraId="382E30C4" w14:textId="245CB478" w:rsidR="00F20A38" w:rsidRDefault="00F20A38" w:rsidP="00545F8C">
      <w:pPr>
        <w:pStyle w:val="Default"/>
        <w:numPr>
          <w:ilvl w:val="0"/>
          <w:numId w:val="31"/>
        </w:numPr>
        <w:spacing w:before="120"/>
        <w:ind w:left="1349" w:hanging="357"/>
        <w:rPr>
          <w:rFonts w:ascii="Times New Roman" w:hAnsi="Times New Roman"/>
          <w:szCs w:val="24"/>
        </w:rPr>
      </w:pPr>
      <w:r w:rsidRPr="00F20A38">
        <w:rPr>
          <w:rFonts w:ascii="Times New Roman" w:hAnsi="Times New Roman"/>
          <w:szCs w:val="24"/>
        </w:rPr>
        <w:t xml:space="preserve">A introdução de interrupções permitiria melhorar o desempenho do projeto, assegurando uma execução mais eficiente e responsiva, especialmente durante </w:t>
      </w:r>
      <w:r w:rsidR="00A7381A">
        <w:rPr>
          <w:rFonts w:ascii="Times New Roman" w:hAnsi="Times New Roman"/>
          <w:szCs w:val="24"/>
        </w:rPr>
        <w:t>animações complexas</w:t>
      </w:r>
    </w:p>
    <w:p w14:paraId="682F8F3E" w14:textId="64FC2542" w:rsidR="00F20A38" w:rsidRPr="00F20A38" w:rsidRDefault="00F20A38" w:rsidP="00545F8C">
      <w:pPr>
        <w:pStyle w:val="Default"/>
        <w:numPr>
          <w:ilvl w:val="0"/>
          <w:numId w:val="31"/>
        </w:numPr>
        <w:spacing w:before="120"/>
        <w:ind w:left="1349" w:hanging="357"/>
        <w:rPr>
          <w:rFonts w:ascii="Times New Roman" w:hAnsi="Times New Roman"/>
          <w:szCs w:val="24"/>
        </w:rPr>
      </w:pPr>
      <w:r w:rsidRPr="00F20A38">
        <w:rPr>
          <w:rFonts w:ascii="Times New Roman" w:hAnsi="Times New Roman"/>
          <w:szCs w:val="24"/>
        </w:rPr>
        <w:t>A criação de processos paralelos simplificaria a gestão das diferentes animações e elementos sonoros, tornando o sistema mais modular e escalável.</w:t>
      </w:r>
    </w:p>
    <w:p w14:paraId="28F0286C" w14:textId="7F148B91" w:rsidR="00F20A38" w:rsidRPr="00F20A38" w:rsidRDefault="00545F8C" w:rsidP="008D7CF7">
      <w:pPr>
        <w:pStyle w:val="Default"/>
        <w:numPr>
          <w:ilvl w:val="2"/>
          <w:numId w:val="16"/>
        </w:numPr>
        <w:rPr>
          <w:rFonts w:ascii="Times New Roman" w:hAnsi="Times New Roman"/>
          <w:b/>
          <w:bCs/>
          <w:szCs w:val="24"/>
        </w:rPr>
      </w:pPr>
      <w:r>
        <w:rPr>
          <w:rFonts w:ascii="Times New Roman" w:hAnsi="Times New Roman"/>
          <w:b/>
          <w:bCs/>
          <w:szCs w:val="24"/>
        </w:rPr>
        <w:t>Implementação de mais opções de cenas, objetos e animações</w:t>
      </w:r>
    </w:p>
    <w:p w14:paraId="13805566" w14:textId="369B9954" w:rsidR="00F20A38" w:rsidRDefault="00F20A38" w:rsidP="00545F8C">
      <w:pPr>
        <w:pStyle w:val="Default"/>
        <w:numPr>
          <w:ilvl w:val="0"/>
          <w:numId w:val="33"/>
        </w:numPr>
        <w:spacing w:before="120"/>
        <w:ind w:left="1349" w:hanging="357"/>
        <w:rPr>
          <w:rFonts w:ascii="Times New Roman" w:hAnsi="Times New Roman"/>
          <w:szCs w:val="24"/>
        </w:rPr>
      </w:pPr>
      <w:r w:rsidRPr="00F20A38">
        <w:rPr>
          <w:rFonts w:ascii="Times New Roman" w:hAnsi="Times New Roman"/>
          <w:szCs w:val="24"/>
        </w:rPr>
        <w:t>Desenvolver três cenários distintos, cada um com uma combinação única de animações, sons e elementos visuais. Isso enriqueceria a experiência</w:t>
      </w:r>
      <w:r>
        <w:rPr>
          <w:rFonts w:ascii="Times New Roman" w:hAnsi="Times New Roman"/>
          <w:szCs w:val="24"/>
        </w:rPr>
        <w:t xml:space="preserve"> </w:t>
      </w:r>
      <w:r w:rsidRPr="00F20A38">
        <w:rPr>
          <w:rFonts w:ascii="Times New Roman" w:hAnsi="Times New Roman"/>
          <w:szCs w:val="24"/>
        </w:rPr>
        <w:t>oferecendo maior diversidade e personalização.</w:t>
      </w:r>
    </w:p>
    <w:p w14:paraId="42626EA0" w14:textId="37E483BA" w:rsidR="00545F8C" w:rsidRDefault="00545F8C" w:rsidP="00545F8C">
      <w:pPr>
        <w:pStyle w:val="Default"/>
        <w:numPr>
          <w:ilvl w:val="0"/>
          <w:numId w:val="33"/>
        </w:numPr>
        <w:spacing w:before="120"/>
        <w:ind w:left="1349" w:hanging="357"/>
        <w:rPr>
          <w:rFonts w:ascii="Times New Roman" w:hAnsi="Times New Roman"/>
          <w:szCs w:val="24"/>
        </w:rPr>
      </w:pPr>
      <w:r w:rsidRPr="00F20A38">
        <w:rPr>
          <w:rFonts w:ascii="Times New Roman" w:hAnsi="Times New Roman"/>
          <w:szCs w:val="24"/>
        </w:rPr>
        <w:t>Expandir o número de elementos decorativos disponíveis para incluir uma variedade maior de temas natalícios, como luzes pisca-pisca, renas animadas</w:t>
      </w:r>
      <w:r>
        <w:rPr>
          <w:rFonts w:ascii="Times New Roman" w:hAnsi="Times New Roman"/>
          <w:szCs w:val="24"/>
        </w:rPr>
        <w:t xml:space="preserve"> </w:t>
      </w:r>
      <w:r w:rsidRPr="00F20A38">
        <w:rPr>
          <w:rFonts w:ascii="Times New Roman" w:hAnsi="Times New Roman"/>
          <w:szCs w:val="24"/>
        </w:rPr>
        <w:t>ou presentes, permitindo composições mais complexas e criativas.</w:t>
      </w:r>
    </w:p>
    <w:p w14:paraId="7FAF7328" w14:textId="63A12121" w:rsidR="00545F8C" w:rsidRPr="00ED2B0E" w:rsidRDefault="00545F8C" w:rsidP="00545F8C">
      <w:pPr>
        <w:pStyle w:val="Default"/>
        <w:numPr>
          <w:ilvl w:val="0"/>
          <w:numId w:val="33"/>
        </w:numPr>
        <w:spacing w:before="120"/>
        <w:ind w:left="1349" w:hanging="357"/>
        <w:rPr>
          <w:rFonts w:ascii="Times New Roman" w:hAnsi="Times New Roman"/>
          <w:b/>
          <w:bCs/>
          <w:szCs w:val="24"/>
        </w:rPr>
      </w:pPr>
      <w:r w:rsidRPr="00F20A38">
        <w:rPr>
          <w:rFonts w:ascii="Times New Roman" w:hAnsi="Times New Roman"/>
          <w:szCs w:val="24"/>
        </w:rPr>
        <w:t xml:space="preserve">Criar animações mais sofisticadas, onde os objetos decorativos podem se mover simultaneamente </w:t>
      </w:r>
      <w:r>
        <w:rPr>
          <w:rFonts w:ascii="Times New Roman" w:hAnsi="Times New Roman"/>
          <w:szCs w:val="24"/>
        </w:rPr>
        <w:t>tanto na horizontal como na vertical</w:t>
      </w:r>
      <w:r w:rsidRPr="00F20A38">
        <w:rPr>
          <w:rFonts w:ascii="Times New Roman" w:hAnsi="Times New Roman"/>
          <w:szCs w:val="24"/>
        </w:rPr>
        <w:t>. Isso traria maior dinamismo ao projeto, simulando efeitos como queda de neve em diferentes direções ou movimentos realistas de enfeites</w:t>
      </w:r>
    </w:p>
    <w:p w14:paraId="114807E8" w14:textId="77777777" w:rsidR="00F20A38" w:rsidRDefault="00F20A38" w:rsidP="008D7CF7">
      <w:pPr>
        <w:pStyle w:val="Default"/>
        <w:numPr>
          <w:ilvl w:val="2"/>
          <w:numId w:val="16"/>
        </w:numPr>
        <w:rPr>
          <w:rFonts w:ascii="Times New Roman" w:hAnsi="Times New Roman"/>
          <w:b/>
          <w:bCs/>
          <w:szCs w:val="24"/>
        </w:rPr>
      </w:pPr>
      <w:r w:rsidRPr="00F20A38">
        <w:rPr>
          <w:rFonts w:ascii="Times New Roman" w:hAnsi="Times New Roman"/>
          <w:b/>
          <w:bCs/>
          <w:szCs w:val="24"/>
        </w:rPr>
        <w:t>Displays para Apresentação da Cena e Tecla Pressionada</w:t>
      </w:r>
    </w:p>
    <w:p w14:paraId="51C3F95E" w14:textId="48812DEF" w:rsidR="00F20A38" w:rsidRPr="001A0E31" w:rsidRDefault="00F20A38" w:rsidP="001A0E31">
      <w:pPr>
        <w:pStyle w:val="Default"/>
        <w:numPr>
          <w:ilvl w:val="0"/>
          <w:numId w:val="33"/>
        </w:numPr>
        <w:rPr>
          <w:rFonts w:ascii="Times New Roman" w:hAnsi="Times New Roman"/>
          <w:b/>
          <w:bCs/>
          <w:szCs w:val="24"/>
        </w:rPr>
      </w:pPr>
      <w:r w:rsidRPr="00F20A38">
        <w:rPr>
          <w:rFonts w:ascii="Times New Roman" w:hAnsi="Times New Roman"/>
          <w:szCs w:val="24"/>
        </w:rPr>
        <w:t>Adicionar um display no simulador para mostrar informações em tempo real, como a cena festiva atualmente exibida e a tecla pressionada. Isso tornaria a interação mais intuitiva e o sistema mais informativo.</w:t>
      </w:r>
    </w:p>
    <w:p w14:paraId="68574219" w14:textId="5B550ADA" w:rsidR="00F20A38" w:rsidRDefault="008D7CF7" w:rsidP="008D7CF7">
      <w:pPr>
        <w:pStyle w:val="Default"/>
        <w:numPr>
          <w:ilvl w:val="2"/>
          <w:numId w:val="16"/>
        </w:numPr>
        <w:rPr>
          <w:rFonts w:ascii="Times New Roman" w:hAnsi="Times New Roman"/>
          <w:b/>
          <w:bCs/>
          <w:szCs w:val="24"/>
        </w:rPr>
      </w:pPr>
      <w:r>
        <w:rPr>
          <w:rFonts w:ascii="Times New Roman" w:hAnsi="Times New Roman"/>
          <w:b/>
          <w:bCs/>
          <w:szCs w:val="24"/>
        </w:rPr>
        <w:t xml:space="preserve">Investigar possíveis melhorias dos itens </w:t>
      </w:r>
      <w:r w:rsidRPr="008D7CF7">
        <w:rPr>
          <w:rFonts w:ascii="Times New Roman" w:hAnsi="Times New Roman"/>
          <w:b/>
          <w:bCs/>
          <w:i/>
          <w:iCs/>
          <w:szCs w:val="24"/>
        </w:rPr>
        <w:t>a</w:t>
      </w:r>
      <w:r>
        <w:rPr>
          <w:rFonts w:ascii="Times New Roman" w:hAnsi="Times New Roman"/>
          <w:b/>
          <w:bCs/>
          <w:szCs w:val="24"/>
        </w:rPr>
        <w:t xml:space="preserve"> e </w:t>
      </w:r>
      <w:r w:rsidRPr="008D7CF7">
        <w:rPr>
          <w:rFonts w:ascii="Times New Roman" w:hAnsi="Times New Roman"/>
          <w:b/>
          <w:bCs/>
          <w:i/>
          <w:iCs/>
          <w:szCs w:val="24"/>
        </w:rPr>
        <w:t>b</w:t>
      </w:r>
      <w:r>
        <w:rPr>
          <w:rFonts w:ascii="Times New Roman" w:hAnsi="Times New Roman"/>
          <w:b/>
          <w:bCs/>
          <w:i/>
          <w:iCs/>
          <w:szCs w:val="24"/>
        </w:rPr>
        <w:t xml:space="preserve"> </w:t>
      </w:r>
      <w:r>
        <w:rPr>
          <w:rFonts w:ascii="Times New Roman" w:hAnsi="Times New Roman"/>
          <w:b/>
          <w:bCs/>
          <w:szCs w:val="24"/>
        </w:rPr>
        <w:t xml:space="preserve">da subsecção 4.2 </w:t>
      </w:r>
    </w:p>
    <w:p w14:paraId="4BE691A4" w14:textId="037E8D05" w:rsidR="0004426B" w:rsidRPr="00ED2B0E" w:rsidRDefault="008D7CF7" w:rsidP="000B2020">
      <w:pPr>
        <w:pStyle w:val="Default"/>
        <w:numPr>
          <w:ilvl w:val="0"/>
          <w:numId w:val="33"/>
        </w:numPr>
        <w:rPr>
          <w:rFonts w:ascii="Times New Roman" w:hAnsi="Times New Roman"/>
          <w:b/>
          <w:bCs/>
          <w:szCs w:val="24"/>
        </w:rPr>
      </w:pPr>
      <w:r>
        <w:rPr>
          <w:rFonts w:ascii="Times New Roman" w:hAnsi="Times New Roman"/>
          <w:szCs w:val="24"/>
        </w:rPr>
        <w:t>Dedicar mais tempo a resolver as limitações relativas ao controlo dos sons de fundo e das ações das teclas 0, 1, 2 e 3.</w:t>
      </w:r>
      <w:r w:rsidR="00B83B0E" w:rsidRPr="001A0E31">
        <w:rPr>
          <w:rFonts w:ascii="Times New Roman" w:hAnsi="Times New Roman"/>
          <w:szCs w:val="24"/>
        </w:rPr>
        <w:br/>
      </w:r>
    </w:p>
    <w:sectPr w:rsidR="0004426B" w:rsidRPr="00ED2B0E" w:rsidSect="009D2982">
      <w:headerReference w:type="even" r:id="rId7"/>
      <w:headerReference w:type="default" r:id="rId8"/>
      <w:footerReference w:type="even" r:id="rId9"/>
      <w:footerReference w:type="default" r:id="rId10"/>
      <w:footnotePr>
        <w:pos w:val="beneathText"/>
      </w:footnotePr>
      <w:pgSz w:w="11905" w:h="16837"/>
      <w:pgMar w:top="1497" w:right="1684" w:bottom="1134" w:left="1684" w:header="1440" w:footer="1134" w:gutter="0"/>
      <w:cols w:space="720"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10E62A" w14:textId="77777777" w:rsidR="00AF02FC" w:rsidRDefault="00AF02FC" w:rsidP="00D51D6D">
      <w:r>
        <w:separator/>
      </w:r>
    </w:p>
  </w:endnote>
  <w:endnote w:type="continuationSeparator" w:id="0">
    <w:p w14:paraId="3C46F630" w14:textId="77777777" w:rsidR="00AF02FC" w:rsidRDefault="00AF02FC" w:rsidP="00D51D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  <w:embedRegular r:id="rId1" w:fontKey="{9FCE3F35-BD86-4196-8682-6E5E5B6E2C9E}"/>
  </w:font>
  <w:font w:name="StarSymbol">
    <w:altName w:val="Segoe UI Symbol"/>
    <w:charset w:val="02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old">
    <w:altName w:val="Arial"/>
    <w:panose1 w:val="020B0704020202020204"/>
    <w:charset w:val="00"/>
    <w:family w:val="auto"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2" w:fontKey="{F9E08359-2E90-45A1-98C2-E618E0235F02}"/>
    <w:embedBold r:id="rId3" w:fontKey="{9631CAB5-9463-4837-82DC-3ADDAE5777C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0FC69DF8-952C-4CE8-B8DA-549725984EB2}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TIX Two Text">
    <w:altName w:val="Calibri"/>
    <w:charset w:val="00"/>
    <w:family w:val="auto"/>
    <w:pitch w:val="variable"/>
    <w:sig w:usb0="A00002FF" w:usb1="0000001F" w:usb2="00000000" w:usb3="00000000" w:csb0="0000019F" w:csb1="00000000"/>
    <w:embedRegular r:id="rId5" w:fontKey="{A8ED88B3-8508-438B-80D0-A132FE244ADC}"/>
    <w:embedItalic r:id="rId6" w:fontKey="{5AE726B4-331D-48CC-ACB3-D98BB07C15CA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90092D4D-A0A0-4A34-B08A-C7CA4DCF0B4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C8B622" w14:textId="77777777" w:rsidR="009D2982" w:rsidRDefault="009D2982">
    <w:pPr>
      <w:pStyle w:val="Rodap"/>
      <w:pBdr>
        <w:top w:val="single" w:sz="1" w:space="1" w:color="000000"/>
      </w:pBdr>
      <w:jc w:val="center"/>
    </w:pPr>
    <w:r>
      <w:rPr>
        <w:rStyle w:val="Nmerodepgina"/>
        <w:sz w:val="20"/>
      </w:rPr>
      <w:t xml:space="preserve"> PAGE </w:t>
    </w:r>
    <w:r>
      <w:rPr>
        <w:rStyle w:val="Nmerodepgina"/>
        <w:noProof/>
        <w:sz w:val="20"/>
      </w:rPr>
      <w:t>10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4C528F" w14:textId="77777777" w:rsidR="009D2982" w:rsidRPr="0004426B" w:rsidRDefault="009D2982" w:rsidP="0004426B">
    <w:pPr>
      <w:pStyle w:val="Rodap"/>
      <w:jc w:val="right"/>
      <w:rPr>
        <w:rFonts w:ascii="STIX Two Text" w:hAnsi="STIX Two Text"/>
        <w:i/>
        <w:iCs/>
      </w:rPr>
    </w:pPr>
    <w:r w:rsidRPr="0004426B">
      <w:rPr>
        <w:rFonts w:ascii="STIX Two Text" w:hAnsi="STIX Two Text"/>
        <w:i/>
        <w:iCs/>
      </w:rPr>
      <w:fldChar w:fldCharType="begin"/>
    </w:r>
    <w:r w:rsidRPr="0004426B">
      <w:rPr>
        <w:rFonts w:ascii="STIX Two Text" w:hAnsi="STIX Two Text"/>
        <w:i/>
        <w:iCs/>
      </w:rPr>
      <w:instrText xml:space="preserve"> PAGE  \* MERGEFORMAT </w:instrText>
    </w:r>
    <w:r w:rsidRPr="0004426B">
      <w:rPr>
        <w:rFonts w:ascii="STIX Two Text" w:hAnsi="STIX Two Text"/>
        <w:i/>
        <w:iCs/>
      </w:rPr>
      <w:fldChar w:fldCharType="separate"/>
    </w:r>
    <w:r w:rsidR="00E71CEE" w:rsidRPr="0004426B">
      <w:rPr>
        <w:rStyle w:val="Nmerodepgina"/>
        <w:rFonts w:ascii="STIX Two Text" w:hAnsi="STIX Two Text"/>
        <w:i w:val="0"/>
        <w:iCs/>
        <w:noProof/>
        <w:sz w:val="20"/>
      </w:rPr>
      <w:t>1</w:t>
    </w:r>
    <w:r w:rsidRPr="0004426B">
      <w:rPr>
        <w:rFonts w:ascii="STIX Two Text" w:hAnsi="STIX Two Text"/>
        <w:i/>
        <w:i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7D31ED" w14:textId="77777777" w:rsidR="00AF02FC" w:rsidRDefault="00AF02FC" w:rsidP="00D51D6D">
      <w:r>
        <w:separator/>
      </w:r>
    </w:p>
  </w:footnote>
  <w:footnote w:type="continuationSeparator" w:id="0">
    <w:p w14:paraId="7ECA3BB9" w14:textId="77777777" w:rsidR="00AF02FC" w:rsidRDefault="00AF02FC" w:rsidP="00D51D6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1FE9B9" w14:textId="261B7106" w:rsidR="009D2982" w:rsidRDefault="0004426B">
    <w:pPr>
      <w:pStyle w:val="Cabealho"/>
      <w:pBdr>
        <w:bottom w:val="none" w:sz="0" w:space="0" w:color="auto"/>
      </w:pBdr>
    </w:pPr>
    <w:r>
      <w:rPr>
        <w:i w:val="0"/>
        <w:caps w:val="0"/>
        <w:noProof/>
      </w:rPr>
      <w:drawing>
        <wp:anchor distT="0" distB="0" distL="0" distR="0" simplePos="0" relativeHeight="251657728" behindDoc="0" locked="0" layoutInCell="1" allowOverlap="1" wp14:anchorId="1CA20845" wp14:editId="61341521">
          <wp:simplePos x="0" y="0"/>
          <wp:positionH relativeFrom="column">
            <wp:posOffset>-688340</wp:posOffset>
          </wp:positionH>
          <wp:positionV relativeFrom="paragraph">
            <wp:posOffset>-543560</wp:posOffset>
          </wp:positionV>
          <wp:extent cx="2160270" cy="548005"/>
          <wp:effectExtent l="0" t="0" r="0" b="0"/>
          <wp:wrapTopAndBottom/>
          <wp:docPr id="2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60270" cy="548005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9D2982"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963DB8" w14:textId="77777777" w:rsidR="009D2982" w:rsidRDefault="009D2982">
    <w:pPr>
      <w:pStyle w:val="Cabealho"/>
      <w:pBdr>
        <w:bottom w:val="none" w:sz="0" w:space="0" w:color="auto"/>
      </w:pBdr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Ttulo1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."/>
      <w:lvlJc w:val="left"/>
      <w:pPr>
        <w:tabs>
          <w:tab w:val="num" w:pos="0"/>
        </w:tabs>
        <w:ind w:left="0" w:firstLine="0"/>
      </w:pPr>
    </w:lvl>
    <w:lvl w:ilvl="3">
      <w:start w:val="1"/>
      <w:numFmt w:val="decimal"/>
      <w:pStyle w:val="Ttulo4"/>
      <w:lvlText w:val="%1.%2.%3.%4.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.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cs="Wingdings 2"/>
        <w:sz w:val="18"/>
        <w:szCs w:val="18"/>
      </w:rPr>
    </w:lvl>
    <w:lvl w:ilvl="1">
      <w:start w:val="1"/>
      <w:numFmt w:val="bullet"/>
      <w:lvlText w:val=""/>
      <w:lvlJc w:val="left"/>
      <w:pPr>
        <w:tabs>
          <w:tab w:val="num" w:pos="1080"/>
        </w:tabs>
        <w:ind w:left="1080" w:hanging="360"/>
      </w:pPr>
      <w:rPr>
        <w:rFonts w:ascii="Wingdings 2" w:hAnsi="Wingdings 2" w:cs="Wingdings 2"/>
        <w:sz w:val="18"/>
        <w:szCs w:val="18"/>
      </w:rPr>
    </w:lvl>
    <w:lvl w:ilvl="2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StarSymbol" w:hAnsi="StarSymbol" w:cs="Wingdings 2"/>
        <w:sz w:val="18"/>
        <w:szCs w:val="18"/>
      </w:rPr>
    </w:lvl>
    <w:lvl w:ilvl="3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cs="Wingdings 2"/>
        <w:sz w:val="18"/>
        <w:szCs w:val="18"/>
      </w:rPr>
    </w:lvl>
    <w:lvl w:ilvl="4">
      <w:start w:val="1"/>
      <w:numFmt w:val="bullet"/>
      <w:lvlText w:val=""/>
      <w:lvlJc w:val="left"/>
      <w:pPr>
        <w:tabs>
          <w:tab w:val="num" w:pos="2160"/>
        </w:tabs>
        <w:ind w:left="2160" w:hanging="360"/>
      </w:pPr>
      <w:rPr>
        <w:rFonts w:ascii="Wingdings 2" w:hAnsi="Wingdings 2" w:cs="Wingdings 2"/>
        <w:sz w:val="18"/>
        <w:szCs w:val="18"/>
      </w:rPr>
    </w:lvl>
    <w:lvl w:ilvl="5">
      <w:start w:val="1"/>
      <w:numFmt w:val="bullet"/>
      <w:lvlText w:val="■"/>
      <w:lvlJc w:val="left"/>
      <w:pPr>
        <w:tabs>
          <w:tab w:val="num" w:pos="2520"/>
        </w:tabs>
        <w:ind w:left="2520" w:hanging="360"/>
      </w:pPr>
      <w:rPr>
        <w:rFonts w:ascii="StarSymbol" w:hAnsi="StarSymbol" w:cs="Wingdings 2"/>
        <w:sz w:val="18"/>
        <w:szCs w:val="18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cs="Wingdings 2"/>
        <w:sz w:val="18"/>
        <w:szCs w:val="18"/>
      </w:rPr>
    </w:lvl>
    <w:lvl w:ilvl="7">
      <w:start w:val="1"/>
      <w:numFmt w:val="bullet"/>
      <w:lvlText w:val=""/>
      <w:lvlJc w:val="left"/>
      <w:pPr>
        <w:tabs>
          <w:tab w:val="num" w:pos="3240"/>
        </w:tabs>
        <w:ind w:left="3240" w:hanging="360"/>
      </w:pPr>
      <w:rPr>
        <w:rFonts w:ascii="Wingdings 2" w:hAnsi="Wingdings 2" w:cs="Wingdings 2"/>
        <w:sz w:val="18"/>
        <w:szCs w:val="18"/>
      </w:rPr>
    </w:lvl>
    <w:lvl w:ilvl="8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StarSymbol" w:hAnsi="StarSymbol" w:cs="Wingdings 2"/>
        <w:sz w:val="18"/>
        <w:szCs w:val="18"/>
      </w:rPr>
    </w:lvl>
  </w:abstractNum>
  <w:abstractNum w:abstractNumId="2" w15:restartNumberingAfterBreak="0">
    <w:nsid w:val="00000003"/>
    <w:multiLevelType w:val="multilevel"/>
    <w:tmpl w:val="00000003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cs="Wingdings 2"/>
        <w:sz w:val="18"/>
        <w:szCs w:val="18"/>
      </w:rPr>
    </w:lvl>
    <w:lvl w:ilvl="1">
      <w:start w:val="1"/>
      <w:numFmt w:val="bullet"/>
      <w:lvlText w:val=""/>
      <w:lvlJc w:val="left"/>
      <w:pPr>
        <w:tabs>
          <w:tab w:val="num" w:pos="1080"/>
        </w:tabs>
        <w:ind w:left="1080" w:hanging="360"/>
      </w:pPr>
      <w:rPr>
        <w:rFonts w:ascii="Wingdings 2" w:hAnsi="Wingdings 2" w:cs="Wingdings 2"/>
        <w:sz w:val="18"/>
        <w:szCs w:val="18"/>
      </w:rPr>
    </w:lvl>
    <w:lvl w:ilvl="2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StarSymbol" w:hAnsi="StarSymbol" w:cs="Wingdings 2"/>
        <w:sz w:val="18"/>
        <w:szCs w:val="18"/>
      </w:rPr>
    </w:lvl>
    <w:lvl w:ilvl="3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cs="Wingdings 2"/>
        <w:sz w:val="18"/>
        <w:szCs w:val="18"/>
      </w:rPr>
    </w:lvl>
    <w:lvl w:ilvl="4">
      <w:start w:val="1"/>
      <w:numFmt w:val="bullet"/>
      <w:lvlText w:val=""/>
      <w:lvlJc w:val="left"/>
      <w:pPr>
        <w:tabs>
          <w:tab w:val="num" w:pos="2160"/>
        </w:tabs>
        <w:ind w:left="2160" w:hanging="360"/>
      </w:pPr>
      <w:rPr>
        <w:rFonts w:ascii="Wingdings 2" w:hAnsi="Wingdings 2" w:cs="Wingdings 2"/>
        <w:sz w:val="18"/>
        <w:szCs w:val="18"/>
      </w:rPr>
    </w:lvl>
    <w:lvl w:ilvl="5">
      <w:start w:val="1"/>
      <w:numFmt w:val="bullet"/>
      <w:lvlText w:val="■"/>
      <w:lvlJc w:val="left"/>
      <w:pPr>
        <w:tabs>
          <w:tab w:val="num" w:pos="2520"/>
        </w:tabs>
        <w:ind w:left="2520" w:hanging="360"/>
      </w:pPr>
      <w:rPr>
        <w:rFonts w:ascii="StarSymbol" w:hAnsi="StarSymbol" w:cs="Wingdings 2"/>
        <w:sz w:val="18"/>
        <w:szCs w:val="18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cs="Wingdings 2"/>
        <w:sz w:val="18"/>
        <w:szCs w:val="18"/>
      </w:rPr>
    </w:lvl>
    <w:lvl w:ilvl="7">
      <w:start w:val="1"/>
      <w:numFmt w:val="bullet"/>
      <w:lvlText w:val=""/>
      <w:lvlJc w:val="left"/>
      <w:pPr>
        <w:tabs>
          <w:tab w:val="num" w:pos="3240"/>
        </w:tabs>
        <w:ind w:left="3240" w:hanging="360"/>
      </w:pPr>
      <w:rPr>
        <w:rFonts w:ascii="Wingdings 2" w:hAnsi="Wingdings 2" w:cs="Wingdings 2"/>
        <w:sz w:val="18"/>
        <w:szCs w:val="18"/>
      </w:rPr>
    </w:lvl>
    <w:lvl w:ilvl="8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StarSymbol" w:hAnsi="StarSymbol" w:cs="Wingdings 2"/>
        <w:sz w:val="18"/>
        <w:szCs w:val="18"/>
      </w:rPr>
    </w:lvl>
  </w:abstractNum>
  <w:abstractNum w:abstractNumId="3" w15:restartNumberingAfterBreak="0">
    <w:nsid w:val="03917BED"/>
    <w:multiLevelType w:val="hybridMultilevel"/>
    <w:tmpl w:val="69DA47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53012C"/>
    <w:multiLevelType w:val="multilevel"/>
    <w:tmpl w:val="04904184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4962ED"/>
    <w:multiLevelType w:val="multilevel"/>
    <w:tmpl w:val="E054A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0FE02EC"/>
    <w:multiLevelType w:val="multilevel"/>
    <w:tmpl w:val="676867A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1EB0DF1"/>
    <w:multiLevelType w:val="multilevel"/>
    <w:tmpl w:val="F4668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3E608B6"/>
    <w:multiLevelType w:val="multilevel"/>
    <w:tmpl w:val="785CEB74"/>
    <w:lvl w:ilvl="0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1145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86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2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4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0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2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8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05" w:hanging="1800"/>
      </w:pPr>
      <w:rPr>
        <w:rFonts w:hint="default"/>
      </w:rPr>
    </w:lvl>
  </w:abstractNum>
  <w:abstractNum w:abstractNumId="9" w15:restartNumberingAfterBreak="0">
    <w:nsid w:val="1AB1239F"/>
    <w:multiLevelType w:val="multilevel"/>
    <w:tmpl w:val="81E6E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EAD1616"/>
    <w:multiLevelType w:val="hybridMultilevel"/>
    <w:tmpl w:val="CAA0DDA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3E6602"/>
    <w:multiLevelType w:val="hybridMultilevel"/>
    <w:tmpl w:val="34A4D8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F42C13"/>
    <w:multiLevelType w:val="hybridMultilevel"/>
    <w:tmpl w:val="D318DC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7F6EC4"/>
    <w:multiLevelType w:val="hybridMultilevel"/>
    <w:tmpl w:val="21B69016"/>
    <w:lvl w:ilvl="0" w:tplc="0816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4" w15:restartNumberingAfterBreak="0">
    <w:nsid w:val="28A34250"/>
    <w:multiLevelType w:val="hybridMultilevel"/>
    <w:tmpl w:val="8ACAF834"/>
    <w:lvl w:ilvl="0" w:tplc="08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D4148D7"/>
    <w:multiLevelType w:val="hybridMultilevel"/>
    <w:tmpl w:val="4B36CFAC"/>
    <w:lvl w:ilvl="0" w:tplc="040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16" w15:restartNumberingAfterBreak="0">
    <w:nsid w:val="311643AC"/>
    <w:multiLevelType w:val="hybridMultilevel"/>
    <w:tmpl w:val="4094DF46"/>
    <w:lvl w:ilvl="0" w:tplc="0816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7" w15:restartNumberingAfterBreak="0">
    <w:nsid w:val="33DC2BE6"/>
    <w:multiLevelType w:val="multilevel"/>
    <w:tmpl w:val="0E2AB61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 w:val="0"/>
      </w:rPr>
    </w:lvl>
    <w:lvl w:ilvl="1">
      <w:start w:val="1"/>
      <w:numFmt w:val="decimal"/>
      <w:isLgl/>
      <w:lvlText w:val="%1.%2"/>
      <w:lvlJc w:val="left"/>
      <w:pPr>
        <w:ind w:left="644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8" w15:restartNumberingAfterBreak="0">
    <w:nsid w:val="3BAF64AE"/>
    <w:multiLevelType w:val="hybridMultilevel"/>
    <w:tmpl w:val="E3BE8102"/>
    <w:lvl w:ilvl="0" w:tplc="0816000D">
      <w:start w:val="1"/>
      <w:numFmt w:val="bullet"/>
      <w:lvlText w:val=""/>
      <w:lvlJc w:val="left"/>
      <w:pPr>
        <w:ind w:left="783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Wingdings 2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Wingdings 2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Wingdings 2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DC02BCC"/>
    <w:multiLevelType w:val="multilevel"/>
    <w:tmpl w:val="FE362B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59362DD"/>
    <w:multiLevelType w:val="multilevel"/>
    <w:tmpl w:val="E87CA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534B90"/>
    <w:multiLevelType w:val="hybridMultilevel"/>
    <w:tmpl w:val="4B6E3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CF517C4"/>
    <w:multiLevelType w:val="multilevel"/>
    <w:tmpl w:val="F976B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4800150"/>
    <w:multiLevelType w:val="hybridMultilevel"/>
    <w:tmpl w:val="F51848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9E60D03"/>
    <w:multiLevelType w:val="hybridMultilevel"/>
    <w:tmpl w:val="CD7C8B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F6F7AAD"/>
    <w:multiLevelType w:val="hybridMultilevel"/>
    <w:tmpl w:val="072A33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05017A8"/>
    <w:multiLevelType w:val="multilevel"/>
    <w:tmpl w:val="58089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299617B"/>
    <w:multiLevelType w:val="multilevel"/>
    <w:tmpl w:val="785CEB74"/>
    <w:lvl w:ilvl="0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1145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86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2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4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0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2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8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05" w:hanging="1800"/>
      </w:pPr>
      <w:rPr>
        <w:rFonts w:hint="default"/>
      </w:rPr>
    </w:lvl>
  </w:abstractNum>
  <w:abstractNum w:abstractNumId="28" w15:restartNumberingAfterBreak="0">
    <w:nsid w:val="62F8205E"/>
    <w:multiLevelType w:val="hybridMultilevel"/>
    <w:tmpl w:val="037ACC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4D04D14"/>
    <w:multiLevelType w:val="multilevel"/>
    <w:tmpl w:val="56A2098E"/>
    <w:lvl w:ilvl="0">
      <w:start w:val="1"/>
      <w:numFmt w:val="bullet"/>
      <w:lvlText w:val="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087"/>
        </w:tabs>
        <w:ind w:left="3087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807"/>
        </w:tabs>
        <w:ind w:left="3807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47"/>
        </w:tabs>
        <w:ind w:left="5247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967"/>
        </w:tabs>
        <w:ind w:left="5967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63E1DDC"/>
    <w:multiLevelType w:val="multilevel"/>
    <w:tmpl w:val="785CEB74"/>
    <w:lvl w:ilvl="0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1145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86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2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4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0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2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8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05" w:hanging="1800"/>
      </w:pPr>
      <w:rPr>
        <w:rFonts w:hint="default"/>
      </w:rPr>
    </w:lvl>
  </w:abstractNum>
  <w:abstractNum w:abstractNumId="31" w15:restartNumberingAfterBreak="0">
    <w:nsid w:val="6B795651"/>
    <w:multiLevelType w:val="multilevel"/>
    <w:tmpl w:val="785CEB74"/>
    <w:lvl w:ilvl="0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1145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86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2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4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0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2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8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05" w:hanging="1800"/>
      </w:pPr>
      <w:rPr>
        <w:rFonts w:hint="default"/>
      </w:rPr>
    </w:lvl>
  </w:abstractNum>
  <w:abstractNum w:abstractNumId="32" w15:restartNumberingAfterBreak="0">
    <w:nsid w:val="6C095EC8"/>
    <w:multiLevelType w:val="multilevel"/>
    <w:tmpl w:val="DB68B3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FA84AEB"/>
    <w:multiLevelType w:val="multilevel"/>
    <w:tmpl w:val="CC6E0E1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4" w15:restartNumberingAfterBreak="0">
    <w:nsid w:val="74C045F4"/>
    <w:multiLevelType w:val="multilevel"/>
    <w:tmpl w:val="B2A0496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5" w15:restartNumberingAfterBreak="0">
    <w:nsid w:val="7EE33078"/>
    <w:multiLevelType w:val="multilevel"/>
    <w:tmpl w:val="785CEB74"/>
    <w:lvl w:ilvl="0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1713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243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93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1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73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9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5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73" w:hanging="1800"/>
      </w:pPr>
      <w:rPr>
        <w:rFonts w:hint="default"/>
      </w:rPr>
    </w:lvl>
  </w:abstractNum>
  <w:num w:numId="1" w16cid:durableId="1533612140">
    <w:abstractNumId w:val="0"/>
  </w:num>
  <w:num w:numId="2" w16cid:durableId="714308673">
    <w:abstractNumId w:val="1"/>
  </w:num>
  <w:num w:numId="3" w16cid:durableId="517280520">
    <w:abstractNumId w:val="2"/>
  </w:num>
  <w:num w:numId="4" w16cid:durableId="1020665369">
    <w:abstractNumId w:val="28"/>
  </w:num>
  <w:num w:numId="5" w16cid:durableId="1865509846">
    <w:abstractNumId w:val="15"/>
  </w:num>
  <w:num w:numId="6" w16cid:durableId="978614998">
    <w:abstractNumId w:val="23"/>
  </w:num>
  <w:num w:numId="7" w16cid:durableId="844825189">
    <w:abstractNumId w:val="12"/>
  </w:num>
  <w:num w:numId="8" w16cid:durableId="130250898">
    <w:abstractNumId w:val="21"/>
  </w:num>
  <w:num w:numId="9" w16cid:durableId="1479758397">
    <w:abstractNumId w:val="11"/>
  </w:num>
  <w:num w:numId="10" w16cid:durableId="1184052295">
    <w:abstractNumId w:val="3"/>
  </w:num>
  <w:num w:numId="11" w16cid:durableId="1206016745">
    <w:abstractNumId w:val="24"/>
  </w:num>
  <w:num w:numId="12" w16cid:durableId="1627008897">
    <w:abstractNumId w:val="18"/>
  </w:num>
  <w:num w:numId="13" w16cid:durableId="464859111">
    <w:abstractNumId w:val="10"/>
  </w:num>
  <w:num w:numId="14" w16cid:durableId="1841774162">
    <w:abstractNumId w:val="25"/>
  </w:num>
  <w:num w:numId="15" w16cid:durableId="86968234">
    <w:abstractNumId w:val="14"/>
  </w:num>
  <w:num w:numId="16" w16cid:durableId="158037053">
    <w:abstractNumId w:val="17"/>
  </w:num>
  <w:num w:numId="17" w16cid:durableId="1765303242">
    <w:abstractNumId w:val="5"/>
  </w:num>
  <w:num w:numId="18" w16cid:durableId="574240545">
    <w:abstractNumId w:val="16"/>
  </w:num>
  <w:num w:numId="19" w16cid:durableId="1965381352">
    <w:abstractNumId w:val="27"/>
  </w:num>
  <w:num w:numId="20" w16cid:durableId="1684210393">
    <w:abstractNumId w:val="29"/>
  </w:num>
  <w:num w:numId="21" w16cid:durableId="1570580854">
    <w:abstractNumId w:val="7"/>
  </w:num>
  <w:num w:numId="22" w16cid:durableId="1462530016">
    <w:abstractNumId w:val="26"/>
  </w:num>
  <w:num w:numId="23" w16cid:durableId="1750273114">
    <w:abstractNumId w:val="19"/>
  </w:num>
  <w:num w:numId="24" w16cid:durableId="1987660871">
    <w:abstractNumId w:val="9"/>
  </w:num>
  <w:num w:numId="25" w16cid:durableId="1186552566">
    <w:abstractNumId w:val="6"/>
  </w:num>
  <w:num w:numId="26" w16cid:durableId="618681243">
    <w:abstractNumId w:val="34"/>
  </w:num>
  <w:num w:numId="27" w16cid:durableId="1756785006">
    <w:abstractNumId w:val="33"/>
  </w:num>
  <w:num w:numId="28" w16cid:durableId="799036676">
    <w:abstractNumId w:val="32"/>
  </w:num>
  <w:num w:numId="29" w16cid:durableId="1647860010">
    <w:abstractNumId w:val="30"/>
  </w:num>
  <w:num w:numId="30" w16cid:durableId="222720447">
    <w:abstractNumId w:val="31"/>
  </w:num>
  <w:num w:numId="31" w16cid:durableId="415325002">
    <w:abstractNumId w:val="35"/>
  </w:num>
  <w:num w:numId="32" w16cid:durableId="1697658760">
    <w:abstractNumId w:val="8"/>
  </w:num>
  <w:num w:numId="33" w16cid:durableId="1473399279">
    <w:abstractNumId w:val="13"/>
  </w:num>
  <w:num w:numId="34" w16cid:durableId="2051490377">
    <w:abstractNumId w:val="20"/>
  </w:num>
  <w:num w:numId="35" w16cid:durableId="198444956">
    <w:abstractNumId w:val="22"/>
  </w:num>
  <w:num w:numId="36" w16cid:durableId="59147763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20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doNotValidateAgainstSchema/>
  <w:doNotDemarcateInvalidXml/>
  <w:hdrShapeDefaults>
    <o:shapedefaults v:ext="edit" spidmax="2050"/>
  </w:hdrShapeDefaults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F92"/>
    <w:rsid w:val="00001F1B"/>
    <w:rsid w:val="00004A80"/>
    <w:rsid w:val="00012DFD"/>
    <w:rsid w:val="00015D3A"/>
    <w:rsid w:val="0004426B"/>
    <w:rsid w:val="000717C2"/>
    <w:rsid w:val="000B2020"/>
    <w:rsid w:val="000B253E"/>
    <w:rsid w:val="00106A2D"/>
    <w:rsid w:val="0012291D"/>
    <w:rsid w:val="00125C4F"/>
    <w:rsid w:val="00141129"/>
    <w:rsid w:val="00153AAB"/>
    <w:rsid w:val="00157700"/>
    <w:rsid w:val="00166D28"/>
    <w:rsid w:val="00174750"/>
    <w:rsid w:val="001A0E31"/>
    <w:rsid w:val="001D380F"/>
    <w:rsid w:val="0021002E"/>
    <w:rsid w:val="00235829"/>
    <w:rsid w:val="0029319F"/>
    <w:rsid w:val="003028AD"/>
    <w:rsid w:val="00323A00"/>
    <w:rsid w:val="00347C60"/>
    <w:rsid w:val="00382BD8"/>
    <w:rsid w:val="0039677B"/>
    <w:rsid w:val="003B262D"/>
    <w:rsid w:val="003B2DE1"/>
    <w:rsid w:val="003E5784"/>
    <w:rsid w:val="003F4EC6"/>
    <w:rsid w:val="003F7D2C"/>
    <w:rsid w:val="00417FA2"/>
    <w:rsid w:val="00433CFB"/>
    <w:rsid w:val="00464825"/>
    <w:rsid w:val="00467853"/>
    <w:rsid w:val="0049336E"/>
    <w:rsid w:val="004A0ABE"/>
    <w:rsid w:val="004B7060"/>
    <w:rsid w:val="004E1D33"/>
    <w:rsid w:val="0050339F"/>
    <w:rsid w:val="005258F4"/>
    <w:rsid w:val="005417B7"/>
    <w:rsid w:val="005417BE"/>
    <w:rsid w:val="00545910"/>
    <w:rsid w:val="00545F8C"/>
    <w:rsid w:val="005B3818"/>
    <w:rsid w:val="005D7486"/>
    <w:rsid w:val="005E1B9C"/>
    <w:rsid w:val="00603CAF"/>
    <w:rsid w:val="0061408A"/>
    <w:rsid w:val="006266FD"/>
    <w:rsid w:val="006535A9"/>
    <w:rsid w:val="00654152"/>
    <w:rsid w:val="006D20BC"/>
    <w:rsid w:val="006F52D8"/>
    <w:rsid w:val="00702E62"/>
    <w:rsid w:val="00707D33"/>
    <w:rsid w:val="0075317E"/>
    <w:rsid w:val="00757E71"/>
    <w:rsid w:val="00784F92"/>
    <w:rsid w:val="00796B98"/>
    <w:rsid w:val="007C79ED"/>
    <w:rsid w:val="007F600A"/>
    <w:rsid w:val="008014EC"/>
    <w:rsid w:val="00833D81"/>
    <w:rsid w:val="00847F07"/>
    <w:rsid w:val="00863633"/>
    <w:rsid w:val="008C6F9A"/>
    <w:rsid w:val="008D2820"/>
    <w:rsid w:val="008D7CF7"/>
    <w:rsid w:val="00925853"/>
    <w:rsid w:val="00977C23"/>
    <w:rsid w:val="009B1B50"/>
    <w:rsid w:val="009D2982"/>
    <w:rsid w:val="009D53EA"/>
    <w:rsid w:val="00A347C0"/>
    <w:rsid w:val="00A45AC2"/>
    <w:rsid w:val="00A7381A"/>
    <w:rsid w:val="00A83A5B"/>
    <w:rsid w:val="00AA525B"/>
    <w:rsid w:val="00AE20E2"/>
    <w:rsid w:val="00AF02FC"/>
    <w:rsid w:val="00B52D1C"/>
    <w:rsid w:val="00B83B0E"/>
    <w:rsid w:val="00B942A9"/>
    <w:rsid w:val="00BE0940"/>
    <w:rsid w:val="00C05529"/>
    <w:rsid w:val="00C84C85"/>
    <w:rsid w:val="00C90EF3"/>
    <w:rsid w:val="00CD2BFC"/>
    <w:rsid w:val="00D21BC6"/>
    <w:rsid w:val="00D51D6D"/>
    <w:rsid w:val="00D54168"/>
    <w:rsid w:val="00D61A22"/>
    <w:rsid w:val="00D6408C"/>
    <w:rsid w:val="00D7545A"/>
    <w:rsid w:val="00DF6C3E"/>
    <w:rsid w:val="00E228DD"/>
    <w:rsid w:val="00E308FB"/>
    <w:rsid w:val="00E51CFA"/>
    <w:rsid w:val="00E6427C"/>
    <w:rsid w:val="00E71CEE"/>
    <w:rsid w:val="00E83E06"/>
    <w:rsid w:val="00EB2736"/>
    <w:rsid w:val="00ED2B0E"/>
    <w:rsid w:val="00F06E31"/>
    <w:rsid w:val="00F14C06"/>
    <w:rsid w:val="00F20A38"/>
    <w:rsid w:val="00F523AA"/>
    <w:rsid w:val="00F6297D"/>
    <w:rsid w:val="00F74F3F"/>
    <w:rsid w:val="00FA62C6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oNotEmbedSmartTags/>
  <w:decimalSymbol w:val=","/>
  <w:listSeparator w:val=";"/>
  <w14:docId w14:val="7244A2D8"/>
  <w15:chartTrackingRefBased/>
  <w15:docId w15:val="{252595D9-889E-40F5-BD37-2BBFCE5E8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1C4C0B"/>
    <w:rPr>
      <w:lang w:val="en-US" w:eastAsia="en-US"/>
    </w:rPr>
  </w:style>
  <w:style w:type="paragraph" w:styleId="Ttulo1">
    <w:name w:val="heading 1"/>
    <w:basedOn w:val="Default"/>
    <w:next w:val="Default"/>
    <w:link w:val="Ttulo1Carter"/>
    <w:qFormat/>
    <w:rsid w:val="00033FD2"/>
    <w:pPr>
      <w:keepNext/>
      <w:numPr>
        <w:numId w:val="1"/>
      </w:numPr>
      <w:spacing w:before="283" w:after="283"/>
      <w:outlineLvl w:val="0"/>
    </w:pPr>
    <w:rPr>
      <w:b/>
      <w:sz w:val="28"/>
    </w:rPr>
  </w:style>
  <w:style w:type="paragraph" w:styleId="Ttulo2">
    <w:name w:val="heading 2"/>
    <w:basedOn w:val="Default"/>
    <w:next w:val="Default"/>
    <w:qFormat/>
    <w:rsid w:val="00033FD2"/>
    <w:pPr>
      <w:keepNext/>
      <w:numPr>
        <w:ilvl w:val="1"/>
        <w:numId w:val="1"/>
      </w:numPr>
      <w:spacing w:before="240" w:after="60"/>
      <w:outlineLvl w:val="1"/>
    </w:pPr>
    <w:rPr>
      <w:b/>
    </w:rPr>
  </w:style>
  <w:style w:type="paragraph" w:styleId="Ttulo3">
    <w:name w:val="heading 3"/>
    <w:basedOn w:val="Default"/>
    <w:next w:val="Default"/>
    <w:qFormat/>
    <w:rsid w:val="00033FD2"/>
    <w:pPr>
      <w:keepNext/>
      <w:numPr>
        <w:ilvl w:val="2"/>
        <w:numId w:val="1"/>
      </w:numPr>
      <w:spacing w:before="240" w:after="60"/>
      <w:jc w:val="left"/>
      <w:outlineLvl w:val="2"/>
    </w:pPr>
    <w:rPr>
      <w:b/>
    </w:rPr>
  </w:style>
  <w:style w:type="paragraph" w:styleId="Ttulo4">
    <w:name w:val="heading 4"/>
    <w:basedOn w:val="Default"/>
    <w:next w:val="Default"/>
    <w:qFormat/>
    <w:rsid w:val="00F95200"/>
    <w:pPr>
      <w:keepNext/>
      <w:numPr>
        <w:ilvl w:val="3"/>
        <w:numId w:val="1"/>
      </w:numPr>
      <w:outlineLvl w:val="3"/>
    </w:pPr>
  </w:style>
  <w:style w:type="paragraph" w:styleId="Ttulo5">
    <w:name w:val="heading 5"/>
    <w:basedOn w:val="Default"/>
    <w:next w:val="Default"/>
    <w:qFormat/>
    <w:rsid w:val="00033FD2"/>
    <w:pPr>
      <w:keepNext/>
      <w:numPr>
        <w:ilvl w:val="4"/>
        <w:numId w:val="1"/>
      </w:numPr>
      <w:tabs>
        <w:tab w:val="left" w:pos="2127"/>
      </w:tabs>
      <w:outlineLvl w:val="4"/>
    </w:pPr>
    <w:rPr>
      <w:sz w:val="32"/>
      <w:lang w:val="en-US"/>
    </w:rPr>
  </w:style>
  <w:style w:type="paragraph" w:styleId="Ttulo6">
    <w:name w:val="heading 6"/>
    <w:basedOn w:val="Default"/>
    <w:next w:val="Default"/>
    <w:qFormat/>
    <w:rsid w:val="00033FD2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Ttulo7">
    <w:name w:val="heading 7"/>
    <w:basedOn w:val="Default"/>
    <w:next w:val="Default"/>
    <w:qFormat/>
    <w:rsid w:val="00033FD2"/>
    <w:pPr>
      <w:numPr>
        <w:ilvl w:val="6"/>
        <w:numId w:val="1"/>
      </w:numPr>
      <w:spacing w:before="240" w:after="60"/>
      <w:outlineLvl w:val="6"/>
    </w:pPr>
  </w:style>
  <w:style w:type="paragraph" w:styleId="Ttulo8">
    <w:name w:val="heading 8"/>
    <w:basedOn w:val="Default"/>
    <w:next w:val="Default"/>
    <w:qFormat/>
    <w:rsid w:val="00033FD2"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Ttulo9">
    <w:name w:val="heading 9"/>
    <w:basedOn w:val="Default"/>
    <w:next w:val="Default"/>
    <w:qFormat/>
    <w:rsid w:val="00033FD2"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qFormat/>
    <w:rsid w:val="00033FD2"/>
    <w:pPr>
      <w:suppressAutoHyphens/>
      <w:spacing w:before="227" w:line="100" w:lineRule="atLeast"/>
      <w:jc w:val="both"/>
    </w:pPr>
    <w:rPr>
      <w:rFonts w:ascii="Arial" w:hAnsi="Arial"/>
      <w:sz w:val="24"/>
      <w:lang w:eastAsia="ar-SA"/>
    </w:rPr>
  </w:style>
  <w:style w:type="character" w:customStyle="1" w:styleId="FootnoteCharacters">
    <w:name w:val="Footnote Characters"/>
    <w:rsid w:val="00033FD2"/>
    <w:rPr>
      <w:vertAlign w:val="superscript"/>
    </w:rPr>
  </w:style>
  <w:style w:type="character" w:styleId="Nmerodepgina">
    <w:name w:val="page number"/>
    <w:rsid w:val="00033FD2"/>
    <w:rPr>
      <w:i/>
    </w:rPr>
  </w:style>
  <w:style w:type="character" w:customStyle="1" w:styleId="CaptionCharacters">
    <w:name w:val="Caption Characters"/>
    <w:rsid w:val="00033FD2"/>
    <w:rPr>
      <w:i/>
    </w:rPr>
  </w:style>
  <w:style w:type="character" w:customStyle="1" w:styleId="Bullets">
    <w:name w:val="Bullets"/>
    <w:rsid w:val="00033FD2"/>
    <w:rPr>
      <w:rFonts w:ascii="StarSymbol" w:eastAsia="StarSymbol" w:hAnsi="StarSymbol" w:cs="StarSymbol"/>
      <w:sz w:val="18"/>
      <w:szCs w:val="18"/>
    </w:rPr>
  </w:style>
  <w:style w:type="character" w:customStyle="1" w:styleId="InternetLink">
    <w:name w:val="Internet Link"/>
    <w:rsid w:val="00033FD2"/>
    <w:rPr>
      <w:rFonts w:ascii="Arial" w:hAnsi="Arial"/>
      <w:color w:val="0000FF"/>
      <w:sz w:val="16"/>
      <w:u w:val="single"/>
    </w:rPr>
  </w:style>
  <w:style w:type="character" w:customStyle="1" w:styleId="VisitedInternetLink">
    <w:name w:val="Visited Internet Link"/>
    <w:rsid w:val="00033FD2"/>
    <w:rPr>
      <w:color w:val="800080"/>
      <w:u w:val="single"/>
    </w:rPr>
  </w:style>
  <w:style w:type="character" w:customStyle="1" w:styleId="Linenumbering">
    <w:name w:val="Line numbering"/>
    <w:basedOn w:val="Tipodeletrapredefinidodopargrafo"/>
    <w:rsid w:val="00033FD2"/>
  </w:style>
  <w:style w:type="character" w:customStyle="1" w:styleId="Footnoteanchor">
    <w:name w:val="Footnote anchor"/>
    <w:rsid w:val="00033FD2"/>
    <w:rPr>
      <w:vertAlign w:val="superscript"/>
    </w:rPr>
  </w:style>
  <w:style w:type="character" w:styleId="nfase">
    <w:name w:val="Emphasis"/>
    <w:qFormat/>
    <w:rsid w:val="00033FD2"/>
    <w:rPr>
      <w:i/>
      <w:iCs/>
    </w:rPr>
  </w:style>
  <w:style w:type="character" w:styleId="Refdecomentrio">
    <w:name w:val="annotation reference"/>
    <w:rsid w:val="00033FD2"/>
    <w:rPr>
      <w:sz w:val="16"/>
      <w:szCs w:val="16"/>
    </w:rPr>
  </w:style>
  <w:style w:type="paragraph" w:customStyle="1" w:styleId="TitlePAPER">
    <w:name w:val="Title PAPER"/>
    <w:basedOn w:val="Default"/>
    <w:next w:val="Default"/>
    <w:qFormat/>
    <w:rsid w:val="001C491D"/>
    <w:pPr>
      <w:jc w:val="center"/>
    </w:pPr>
    <w:rPr>
      <w:rFonts w:ascii="Arial Bold" w:hAnsi="Arial Bold"/>
      <w:sz w:val="32"/>
    </w:rPr>
  </w:style>
  <w:style w:type="paragraph" w:customStyle="1" w:styleId="Firstlineindent">
    <w:name w:val="First line indent"/>
    <w:basedOn w:val="Normal"/>
    <w:rsid w:val="007339C6"/>
    <w:pPr>
      <w:suppressAutoHyphens/>
      <w:spacing w:before="227" w:line="100" w:lineRule="atLeast"/>
      <w:ind w:firstLine="283"/>
    </w:pPr>
    <w:rPr>
      <w:rFonts w:ascii="Arial" w:hAnsi="Arial"/>
      <w:sz w:val="24"/>
      <w:lang w:val="pt-PT" w:eastAsia="ar-SA"/>
    </w:rPr>
  </w:style>
  <w:style w:type="paragraph" w:customStyle="1" w:styleId="Hangingindent">
    <w:name w:val="Hanging indent"/>
    <w:basedOn w:val="Normal"/>
    <w:rsid w:val="007339C6"/>
    <w:pPr>
      <w:tabs>
        <w:tab w:val="left" w:pos="567"/>
      </w:tabs>
      <w:suppressAutoHyphens/>
      <w:spacing w:before="227" w:line="100" w:lineRule="atLeast"/>
      <w:ind w:left="567" w:hanging="283"/>
    </w:pPr>
    <w:rPr>
      <w:rFonts w:ascii="Arial" w:hAnsi="Arial"/>
      <w:sz w:val="24"/>
      <w:lang w:val="pt-PT" w:eastAsia="ar-SA"/>
    </w:rPr>
  </w:style>
  <w:style w:type="paragraph" w:customStyle="1" w:styleId="Heading">
    <w:name w:val="Heading"/>
    <w:basedOn w:val="Default"/>
    <w:next w:val="Default"/>
    <w:rsid w:val="00A6020B"/>
    <w:pPr>
      <w:keepNext/>
      <w:spacing w:before="240" w:after="120"/>
    </w:pPr>
    <w:rPr>
      <w:rFonts w:eastAsia="Arial Unicode MS" w:cs="Tahoma"/>
      <w:b/>
      <w:sz w:val="28"/>
      <w:szCs w:val="28"/>
    </w:rPr>
  </w:style>
  <w:style w:type="paragraph" w:styleId="Lista">
    <w:name w:val="List"/>
    <w:basedOn w:val="Default"/>
    <w:rsid w:val="00033FD2"/>
    <w:pPr>
      <w:ind w:left="283" w:hanging="283"/>
    </w:pPr>
  </w:style>
  <w:style w:type="paragraph" w:styleId="Lista2">
    <w:name w:val="List 2"/>
    <w:basedOn w:val="Default"/>
    <w:rsid w:val="00033FD2"/>
    <w:pPr>
      <w:ind w:left="566" w:hanging="283"/>
    </w:pPr>
  </w:style>
  <w:style w:type="paragraph" w:styleId="Lista3">
    <w:name w:val="List 3"/>
    <w:basedOn w:val="Default"/>
    <w:rsid w:val="00033FD2"/>
    <w:pPr>
      <w:ind w:left="849" w:hanging="283"/>
    </w:pPr>
  </w:style>
  <w:style w:type="paragraph" w:styleId="Cabealho">
    <w:name w:val="header"/>
    <w:basedOn w:val="Default"/>
    <w:rsid w:val="00033FD2"/>
    <w:pPr>
      <w:pBdr>
        <w:bottom w:val="single" w:sz="1" w:space="1" w:color="000000"/>
      </w:pBdr>
      <w:tabs>
        <w:tab w:val="right" w:pos="7371"/>
      </w:tabs>
      <w:spacing w:before="0"/>
      <w:jc w:val="left"/>
    </w:pPr>
    <w:rPr>
      <w:i/>
      <w:caps/>
      <w:color w:val="000000"/>
      <w:sz w:val="16"/>
    </w:rPr>
  </w:style>
  <w:style w:type="paragraph" w:customStyle="1" w:styleId="Headerleft">
    <w:name w:val="Header left"/>
    <w:basedOn w:val="Default"/>
    <w:rsid w:val="00033FD2"/>
    <w:pPr>
      <w:suppressLineNumbers/>
      <w:tabs>
        <w:tab w:val="center" w:pos="4155"/>
        <w:tab w:val="right" w:pos="8311"/>
      </w:tabs>
      <w:spacing w:before="0"/>
    </w:pPr>
  </w:style>
  <w:style w:type="paragraph" w:customStyle="1" w:styleId="Headerright">
    <w:name w:val="Header right"/>
    <w:basedOn w:val="Default"/>
    <w:rsid w:val="00033FD2"/>
    <w:pPr>
      <w:suppressLineNumbers/>
      <w:tabs>
        <w:tab w:val="center" w:pos="4268"/>
        <w:tab w:val="right" w:pos="8537"/>
      </w:tabs>
      <w:spacing w:before="0"/>
    </w:pPr>
  </w:style>
  <w:style w:type="paragraph" w:styleId="Rodap">
    <w:name w:val="footer"/>
    <w:basedOn w:val="Default"/>
    <w:rsid w:val="00033FD2"/>
    <w:pPr>
      <w:tabs>
        <w:tab w:val="center" w:pos="4153"/>
        <w:tab w:val="right" w:pos="8306"/>
      </w:tabs>
      <w:spacing w:before="0"/>
      <w:jc w:val="left"/>
    </w:pPr>
  </w:style>
  <w:style w:type="paragraph" w:customStyle="1" w:styleId="Footerleft">
    <w:name w:val="Footer left"/>
    <w:basedOn w:val="Default"/>
    <w:rsid w:val="00033FD2"/>
    <w:pPr>
      <w:suppressLineNumbers/>
      <w:tabs>
        <w:tab w:val="center" w:pos="4268"/>
        <w:tab w:val="right" w:pos="8537"/>
      </w:tabs>
      <w:spacing w:before="0"/>
    </w:pPr>
  </w:style>
  <w:style w:type="paragraph" w:customStyle="1" w:styleId="Footerright">
    <w:name w:val="Footer right"/>
    <w:basedOn w:val="Default"/>
    <w:rsid w:val="00033FD2"/>
    <w:pPr>
      <w:suppressLineNumbers/>
      <w:tabs>
        <w:tab w:val="center" w:pos="4268"/>
        <w:tab w:val="right" w:pos="8537"/>
      </w:tabs>
      <w:spacing w:before="0"/>
    </w:pPr>
  </w:style>
  <w:style w:type="paragraph" w:customStyle="1" w:styleId="TableContents">
    <w:name w:val="Table Contents"/>
    <w:basedOn w:val="Default"/>
    <w:rsid w:val="001C491D"/>
    <w:pPr>
      <w:suppressLineNumbers/>
      <w:spacing w:before="0" w:line="240" w:lineRule="auto"/>
      <w:jc w:val="left"/>
    </w:pPr>
  </w:style>
  <w:style w:type="paragraph" w:customStyle="1" w:styleId="TableHeading">
    <w:name w:val="Table Heading"/>
    <w:basedOn w:val="TableContents"/>
    <w:rsid w:val="00033FD2"/>
    <w:pPr>
      <w:jc w:val="center"/>
    </w:pPr>
    <w:rPr>
      <w:b/>
      <w:bCs/>
      <w:i/>
      <w:iCs/>
    </w:rPr>
  </w:style>
  <w:style w:type="paragraph" w:styleId="Legenda">
    <w:name w:val="caption"/>
    <w:basedOn w:val="Default"/>
    <w:next w:val="Default"/>
    <w:uiPriority w:val="35"/>
    <w:qFormat/>
    <w:rsid w:val="00F64BE1"/>
    <w:pPr>
      <w:spacing w:before="120" w:after="120"/>
      <w:ind w:left="1985" w:hanging="1242"/>
      <w:jc w:val="center"/>
    </w:pPr>
    <w:rPr>
      <w:sz w:val="20"/>
    </w:rPr>
  </w:style>
  <w:style w:type="paragraph" w:customStyle="1" w:styleId="Footnote">
    <w:name w:val="Footnote"/>
    <w:basedOn w:val="Default"/>
    <w:rsid w:val="00033FD2"/>
    <w:pPr>
      <w:spacing w:before="0"/>
    </w:pPr>
    <w:rPr>
      <w:sz w:val="16"/>
    </w:rPr>
  </w:style>
  <w:style w:type="paragraph" w:customStyle="1" w:styleId="Index">
    <w:name w:val="Index"/>
    <w:basedOn w:val="Default"/>
    <w:rsid w:val="00033FD2"/>
    <w:pPr>
      <w:suppressLineNumbers/>
    </w:pPr>
    <w:rPr>
      <w:rFonts w:cs="Tahoma"/>
    </w:rPr>
  </w:style>
  <w:style w:type="paragraph" w:styleId="Cabealhodendiceremissivo">
    <w:name w:val="index heading"/>
    <w:basedOn w:val="Default"/>
    <w:next w:val="ndiceremissivo1"/>
    <w:rsid w:val="00701589"/>
    <w:rPr>
      <w:rFonts w:cs="Arial"/>
      <w:b/>
      <w:bCs/>
      <w:sz w:val="28"/>
    </w:rPr>
  </w:style>
  <w:style w:type="paragraph" w:styleId="ndiceremissivo1">
    <w:name w:val="index 1"/>
    <w:basedOn w:val="Default"/>
    <w:next w:val="Default"/>
    <w:rsid w:val="00033FD2"/>
    <w:pPr>
      <w:tabs>
        <w:tab w:val="right" w:leader="dot" w:pos="3315"/>
      </w:tabs>
      <w:ind w:left="142" w:hanging="142"/>
    </w:pPr>
    <w:rPr>
      <w:sz w:val="16"/>
      <w:lang w:eastAsia="pt-PT"/>
    </w:rPr>
  </w:style>
  <w:style w:type="paragraph" w:styleId="ndiceremissivo2">
    <w:name w:val="index 2"/>
    <w:basedOn w:val="Default"/>
    <w:next w:val="Default"/>
    <w:rsid w:val="00033FD2"/>
    <w:pPr>
      <w:ind w:left="400" w:hanging="200"/>
    </w:pPr>
    <w:rPr>
      <w:sz w:val="16"/>
    </w:rPr>
  </w:style>
  <w:style w:type="paragraph" w:styleId="ndiceremissivo3">
    <w:name w:val="index 3"/>
    <w:basedOn w:val="Default"/>
    <w:next w:val="Default"/>
    <w:rsid w:val="00033FD2"/>
    <w:pPr>
      <w:ind w:left="600" w:hanging="200"/>
    </w:pPr>
  </w:style>
  <w:style w:type="paragraph" w:customStyle="1" w:styleId="BibliographyHeading">
    <w:name w:val="Bibliography Heading"/>
    <w:basedOn w:val="Heading"/>
    <w:rsid w:val="007339C6"/>
    <w:pPr>
      <w:suppressLineNumbers/>
    </w:pPr>
    <w:rPr>
      <w:b w:val="0"/>
      <w:bCs/>
      <w:sz w:val="32"/>
      <w:szCs w:val="32"/>
    </w:rPr>
  </w:style>
  <w:style w:type="paragraph" w:styleId="Rematedecarta">
    <w:name w:val="Closing"/>
    <w:basedOn w:val="Default"/>
    <w:rsid w:val="00033FD2"/>
    <w:pPr>
      <w:ind w:left="4252"/>
    </w:pPr>
  </w:style>
  <w:style w:type="paragraph" w:styleId="Textodecomentrio">
    <w:name w:val="annotation text"/>
    <w:basedOn w:val="Default"/>
    <w:rsid w:val="00033FD2"/>
  </w:style>
  <w:style w:type="paragraph" w:styleId="Data">
    <w:name w:val="Date"/>
    <w:basedOn w:val="Default"/>
    <w:next w:val="Default"/>
    <w:rsid w:val="00033FD2"/>
  </w:style>
  <w:style w:type="paragraph" w:styleId="Listacommarcas">
    <w:name w:val="List Bullet"/>
    <w:basedOn w:val="Default"/>
    <w:rsid w:val="00033FD2"/>
  </w:style>
  <w:style w:type="paragraph" w:styleId="Listacommarcas2">
    <w:name w:val="List Bullet 2"/>
    <w:basedOn w:val="Default"/>
    <w:rsid w:val="00033FD2"/>
  </w:style>
  <w:style w:type="paragraph" w:styleId="Listacommarcas3">
    <w:name w:val="List Bullet 3"/>
    <w:basedOn w:val="Default"/>
    <w:rsid w:val="00033FD2"/>
  </w:style>
  <w:style w:type="paragraph" w:styleId="ndicedeilustraes">
    <w:name w:val="table of figures"/>
    <w:basedOn w:val="Default"/>
    <w:next w:val="Default"/>
    <w:rsid w:val="00033FD2"/>
    <w:pPr>
      <w:ind w:left="400" w:hanging="400"/>
    </w:pPr>
    <w:rPr>
      <w:sz w:val="16"/>
    </w:rPr>
  </w:style>
  <w:style w:type="paragraph" w:styleId="ndiceremissivo4">
    <w:name w:val="index 4"/>
    <w:basedOn w:val="Default"/>
    <w:next w:val="Default"/>
    <w:rsid w:val="00033FD2"/>
    <w:pPr>
      <w:ind w:left="800" w:hanging="200"/>
    </w:pPr>
  </w:style>
  <w:style w:type="paragraph" w:styleId="ndiceremissivo5">
    <w:name w:val="index 5"/>
    <w:basedOn w:val="Default"/>
    <w:next w:val="Default"/>
    <w:rsid w:val="00033FD2"/>
    <w:pPr>
      <w:ind w:left="1000" w:hanging="200"/>
    </w:pPr>
  </w:style>
  <w:style w:type="paragraph" w:styleId="ndiceremissivo6">
    <w:name w:val="index 6"/>
    <w:basedOn w:val="Default"/>
    <w:next w:val="Default"/>
    <w:rsid w:val="00033FD2"/>
    <w:pPr>
      <w:ind w:left="1200" w:hanging="200"/>
    </w:pPr>
  </w:style>
  <w:style w:type="paragraph" w:styleId="ndiceremissivo7">
    <w:name w:val="index 7"/>
    <w:basedOn w:val="Default"/>
    <w:next w:val="Default"/>
    <w:rsid w:val="00033FD2"/>
    <w:pPr>
      <w:ind w:left="1400" w:hanging="200"/>
    </w:pPr>
  </w:style>
  <w:style w:type="paragraph" w:styleId="ndiceremissivo8">
    <w:name w:val="index 8"/>
    <w:basedOn w:val="Default"/>
    <w:next w:val="Default"/>
    <w:rsid w:val="00033FD2"/>
    <w:pPr>
      <w:ind w:left="1600" w:hanging="200"/>
    </w:pPr>
  </w:style>
  <w:style w:type="paragraph" w:styleId="ndiceremissivo9">
    <w:name w:val="index 9"/>
    <w:basedOn w:val="Default"/>
    <w:next w:val="Default"/>
    <w:rsid w:val="00033FD2"/>
    <w:pPr>
      <w:ind w:left="1800" w:hanging="200"/>
    </w:pPr>
  </w:style>
  <w:style w:type="paragraph" w:styleId="Textodebloco">
    <w:name w:val="Block Text"/>
    <w:basedOn w:val="Default"/>
    <w:rsid w:val="00033FD2"/>
    <w:pPr>
      <w:ind w:left="523" w:right="499" w:hanging="10"/>
    </w:pPr>
    <w:rPr>
      <w:rFonts w:cs="Arial"/>
      <w:szCs w:val="24"/>
    </w:rPr>
  </w:style>
  <w:style w:type="paragraph" w:customStyle="1" w:styleId="Reference">
    <w:name w:val="Reference"/>
    <w:basedOn w:val="Default"/>
    <w:rsid w:val="00033FD2"/>
    <w:pPr>
      <w:spacing w:before="240" w:line="360" w:lineRule="auto"/>
      <w:jc w:val="left"/>
    </w:pPr>
  </w:style>
  <w:style w:type="paragraph" w:customStyle="1" w:styleId="SubtitleCOVER">
    <w:name w:val="Subtitle COVER"/>
    <w:basedOn w:val="Normal"/>
    <w:rsid w:val="007339C6"/>
    <w:pPr>
      <w:widowControl w:val="0"/>
      <w:suppressAutoHyphens/>
      <w:jc w:val="center"/>
    </w:pPr>
    <w:rPr>
      <w:rFonts w:ascii="Arial" w:eastAsia="Arial Unicode MS" w:hAnsi="Arial" w:cs="Tahoma"/>
      <w:sz w:val="24"/>
      <w:szCs w:val="24"/>
      <w:lang w:bidi="en-US"/>
    </w:rPr>
  </w:style>
  <w:style w:type="paragraph" w:customStyle="1" w:styleId="ColorfulList-Accent11">
    <w:name w:val="Colorful List - Accent 11"/>
    <w:basedOn w:val="Normal"/>
    <w:uiPriority w:val="34"/>
    <w:qFormat/>
    <w:rsid w:val="00F64BE1"/>
    <w:pPr>
      <w:spacing w:after="120" w:line="360" w:lineRule="auto"/>
      <w:ind w:left="720"/>
      <w:contextualSpacing/>
      <w:jc w:val="both"/>
    </w:pPr>
    <w:rPr>
      <w:rFonts w:ascii="Arial" w:eastAsia="Calibri" w:hAnsi="Arial"/>
      <w:szCs w:val="22"/>
      <w:lang w:val="pt-PT"/>
    </w:rPr>
  </w:style>
  <w:style w:type="table" w:styleId="TabelacomGrelha">
    <w:name w:val="Table Grid"/>
    <w:basedOn w:val="Tabelanormal"/>
    <w:rsid w:val="000A0D98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CODE">
    <w:name w:val="CODE"/>
    <w:basedOn w:val="Default"/>
    <w:qFormat/>
    <w:rsid w:val="00465874"/>
    <w:pPr>
      <w:spacing w:before="0" w:line="240" w:lineRule="auto"/>
      <w:jc w:val="left"/>
    </w:pPr>
    <w:rPr>
      <w:rFonts w:ascii="Courier New" w:hAnsi="Courier New"/>
      <w:sz w:val="16"/>
    </w:rPr>
  </w:style>
  <w:style w:type="paragraph" w:styleId="Textodebalo">
    <w:name w:val="Balloon Text"/>
    <w:basedOn w:val="Normal"/>
    <w:link w:val="TextodebaloCarter"/>
    <w:rsid w:val="005C512E"/>
    <w:rPr>
      <w:rFonts w:ascii="Lucida Grande" w:hAnsi="Lucida Grande"/>
      <w:sz w:val="18"/>
      <w:szCs w:val="18"/>
    </w:rPr>
  </w:style>
  <w:style w:type="character" w:customStyle="1" w:styleId="TextodebaloCarter">
    <w:name w:val="Texto de balão Caráter"/>
    <w:link w:val="Textodebalo"/>
    <w:rsid w:val="005C512E"/>
    <w:rPr>
      <w:rFonts w:ascii="Lucida Grande" w:hAnsi="Lucida Grande"/>
      <w:sz w:val="18"/>
      <w:szCs w:val="18"/>
    </w:rPr>
  </w:style>
  <w:style w:type="character" w:styleId="Forte">
    <w:name w:val="Strong"/>
    <w:basedOn w:val="Tipodeletrapredefinidodopargrafo"/>
    <w:uiPriority w:val="22"/>
    <w:qFormat/>
    <w:rsid w:val="007C79ED"/>
    <w:rPr>
      <w:b/>
      <w:bCs/>
    </w:rPr>
  </w:style>
  <w:style w:type="paragraph" w:styleId="PargrafodaLista">
    <w:name w:val="List Paragraph"/>
    <w:basedOn w:val="Normal"/>
    <w:qFormat/>
    <w:rsid w:val="007C79ED"/>
    <w:pPr>
      <w:ind w:left="720"/>
      <w:contextualSpacing/>
    </w:pPr>
  </w:style>
  <w:style w:type="character" w:styleId="Hiperligao">
    <w:name w:val="Hyperlink"/>
    <w:basedOn w:val="Tipodeletrapredefinidodopargrafo"/>
    <w:rsid w:val="00654152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654152"/>
    <w:rPr>
      <w:color w:val="605E5C"/>
      <w:shd w:val="clear" w:color="auto" w:fill="E1DFDD"/>
    </w:rPr>
  </w:style>
  <w:style w:type="paragraph" w:styleId="NormalWeb">
    <w:name w:val="Normal (Web)"/>
    <w:basedOn w:val="Normal"/>
    <w:rsid w:val="00B83B0E"/>
    <w:rPr>
      <w:sz w:val="24"/>
      <w:szCs w:val="24"/>
    </w:rPr>
  </w:style>
  <w:style w:type="character" w:customStyle="1" w:styleId="Ttulo1Carter">
    <w:name w:val="Título 1 Caráter"/>
    <w:basedOn w:val="Tipodeletrapredefinidodopargrafo"/>
    <w:link w:val="Ttulo1"/>
    <w:rsid w:val="00545F8C"/>
    <w:rPr>
      <w:rFonts w:ascii="Arial" w:hAnsi="Arial"/>
      <w:b/>
      <w:sz w:val="28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380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03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32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24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95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04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4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2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14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3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898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145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407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287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9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76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26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0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95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5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724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682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88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180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412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5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6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498</TotalTime>
  <Pages>6</Pages>
  <Words>1762</Words>
  <Characters>9517</Characters>
  <Application>Microsoft Office Word</Application>
  <DocSecurity>0</DocSecurity>
  <Lines>79</Lines>
  <Paragraphs>22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cp:keywords/>
  <cp:lastModifiedBy>JOSÉ VICTOR GONCALVES DOS SANTOS</cp:lastModifiedBy>
  <cp:revision>51</cp:revision>
  <cp:lastPrinted>2016-09-17T16:22:00Z</cp:lastPrinted>
  <dcterms:created xsi:type="dcterms:W3CDTF">2023-12-11T09:29:00Z</dcterms:created>
  <dcterms:modified xsi:type="dcterms:W3CDTF">2025-01-13T15:20:00Z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2025-01-03T11:04:54Z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28846383-8ff9-48cf-91bd-bb5c33a2c054</vt:lpwstr>
  </property>
  <property fmtid="{D5CDD505-2E9C-101B-9397-08002B2CF9AE}" pid="8" name="MSIP_Label_ea60d57e-af5b-4752-ac57-3e4f28ca11dc_ContentBits">
    <vt:lpwstr>0</vt:lpwstr>
  </property>
</Properties>
</file>